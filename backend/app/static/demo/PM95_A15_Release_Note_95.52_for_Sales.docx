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B54B05" w14:textId="77777777" w:rsidR="00BF10D0" w:rsidRPr="00AA70C3" w:rsidRDefault="00BF10D0">
      <w:pPr>
        <w:jc w:val="center"/>
        <w:rPr>
          <w:rFonts w:ascii="Arial" w:hAnsi="Arial" w:cs="Arial"/>
          <w:b/>
          <w:sz w:val="32"/>
          <w:szCs w:val="32"/>
        </w:rPr>
      </w:pPr>
    </w:p>
    <w:p w14:paraId="310BDF7A" w14:textId="77777777" w:rsidR="00BF10D0" w:rsidRPr="00AA70C3" w:rsidRDefault="00BF10D0">
      <w:pPr>
        <w:jc w:val="center"/>
        <w:rPr>
          <w:rFonts w:ascii="Arial" w:hAnsi="Arial" w:cs="Arial"/>
          <w:b/>
          <w:sz w:val="32"/>
          <w:szCs w:val="32"/>
        </w:rPr>
      </w:pPr>
    </w:p>
    <w:p w14:paraId="2F890AF0" w14:textId="77777777" w:rsidR="00A42AB6" w:rsidRPr="00AA70C3" w:rsidRDefault="00A42AB6">
      <w:pPr>
        <w:jc w:val="center"/>
        <w:rPr>
          <w:rFonts w:ascii="Arial" w:hAnsi="Arial" w:cs="Arial"/>
          <w:b/>
          <w:sz w:val="32"/>
          <w:szCs w:val="32"/>
        </w:rPr>
      </w:pPr>
    </w:p>
    <w:p w14:paraId="377554D5" w14:textId="77777777" w:rsidR="00A42AB6" w:rsidRPr="00AA70C3" w:rsidRDefault="00A42AB6">
      <w:pPr>
        <w:jc w:val="center"/>
        <w:rPr>
          <w:rFonts w:ascii="Arial" w:hAnsi="Arial" w:cs="Arial"/>
          <w:b/>
          <w:sz w:val="32"/>
          <w:szCs w:val="32"/>
        </w:rPr>
      </w:pPr>
    </w:p>
    <w:p w14:paraId="2B443956" w14:textId="77777777" w:rsidR="00A42AB6" w:rsidRPr="00AA70C3" w:rsidRDefault="00A42AB6">
      <w:pPr>
        <w:jc w:val="center"/>
        <w:rPr>
          <w:rFonts w:ascii="Arial" w:hAnsi="Arial" w:cs="Arial"/>
          <w:b/>
          <w:sz w:val="32"/>
          <w:szCs w:val="32"/>
        </w:rPr>
      </w:pPr>
    </w:p>
    <w:p w14:paraId="7358566E" w14:textId="77777777" w:rsidR="00BF10D0" w:rsidRPr="00AA70C3" w:rsidRDefault="00BF10D0">
      <w:pPr>
        <w:jc w:val="center"/>
        <w:rPr>
          <w:rFonts w:ascii="Arial" w:hAnsi="Arial" w:cs="Arial"/>
          <w:b/>
          <w:sz w:val="32"/>
          <w:szCs w:val="32"/>
        </w:rPr>
      </w:pPr>
    </w:p>
    <w:p w14:paraId="1EF8B106" w14:textId="77777777" w:rsidR="00BF10D0" w:rsidRPr="00AA70C3" w:rsidRDefault="003E1454">
      <w:pPr>
        <w:jc w:val="center"/>
        <w:rPr>
          <w:rFonts w:ascii="Arial" w:hAnsi="Arial" w:cs="Arial"/>
          <w:b/>
          <w:sz w:val="72"/>
          <w:szCs w:val="56"/>
        </w:rPr>
      </w:pPr>
      <w:r w:rsidRPr="00AA70C3">
        <w:rPr>
          <w:rFonts w:ascii="Arial" w:hAnsi="Arial" w:cs="Arial"/>
          <w:b/>
          <w:sz w:val="72"/>
          <w:szCs w:val="56"/>
        </w:rPr>
        <w:t xml:space="preserve">PM95 Android 15</w:t>
      </w:r>
    </w:p>
    <w:p w14:paraId="45ABFEC8" w14:textId="77777777" w:rsidR="00BF10D0" w:rsidRPr="00AA70C3" w:rsidRDefault="00BF10D0">
      <w:pPr>
        <w:jc w:val="center"/>
        <w:rPr>
          <w:rFonts w:ascii="Arial" w:hAnsi="Arial" w:cs="Arial"/>
          <w:b/>
          <w:sz w:val="32"/>
          <w:szCs w:val="27"/>
        </w:rPr>
      </w:pPr>
      <w:r w:rsidRPr="00AA70C3">
        <w:rPr>
          <w:rFonts w:ascii="Arial" w:hAnsi="Arial" w:cs="Arial"/>
          <w:b/>
          <w:sz w:val="72"/>
          <w:szCs w:val="56"/>
        </w:rPr>
        <w:t>Release Note</w:t>
      </w:r>
    </w:p>
    <w:p w14:paraId="725A230F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06FFDF94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2130DE40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6ACAFA8A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07FA704E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2DB310AB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499329AA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2DB24BC8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2C11F626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481CD603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154B1280" w14:textId="77777777" w:rsidR="00A42AB6" w:rsidRPr="00AA70C3" w:rsidRDefault="00A42AB6">
      <w:pPr>
        <w:jc w:val="left"/>
        <w:rPr>
          <w:rFonts w:ascii="Arial" w:hAnsi="Arial" w:cs="Arial"/>
          <w:sz w:val="28"/>
          <w:szCs w:val="27"/>
        </w:rPr>
      </w:pPr>
    </w:p>
    <w:p w14:paraId="7C117111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442B9EB3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587406E0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7638B502" w14:textId="77777777" w:rsidR="00BF10D0" w:rsidRPr="00AA70C3" w:rsidRDefault="00BF10D0">
      <w:pPr>
        <w:jc w:val="left"/>
        <w:rPr>
          <w:rFonts w:ascii="Arial" w:hAnsi="Arial" w:cs="Arial"/>
          <w:sz w:val="28"/>
          <w:szCs w:val="27"/>
        </w:rPr>
      </w:pPr>
    </w:p>
    <w:p w14:paraId="788514AB" w14:textId="77777777" w:rsidR="00BF10D0" w:rsidRPr="00AA70C3" w:rsidRDefault="00BF10D0">
      <w:pPr>
        <w:jc w:val="center"/>
        <w:rPr>
          <w:rFonts w:ascii="Arial" w:hAnsi="Arial" w:cs="Arial"/>
          <w:sz w:val="28"/>
          <w:szCs w:val="28"/>
        </w:rPr>
      </w:pPr>
      <w:r w:rsidRPr="00AA70C3">
        <w:rPr>
          <w:rFonts w:ascii="Arial" w:hAnsi="Arial" w:cs="Arial"/>
          <w:sz w:val="28"/>
          <w:szCs w:val="28"/>
        </w:rPr>
        <w:t>Pointmobile Co., Ltd.</w:t>
      </w:r>
    </w:p>
    <w:p w14:paraId="2476E992" w14:textId="77777777" w:rsidR="00BF10D0" w:rsidRPr="00AA70C3" w:rsidRDefault="00BF10D0">
      <w:pPr>
        <w:widowControl/>
        <w:autoSpaceDE/>
        <w:jc w:val="center"/>
        <w:rPr>
          <w:rFonts w:ascii="Arial" w:hAnsi="Arial" w:cs="Arial"/>
          <w:sz w:val="28"/>
          <w:szCs w:val="28"/>
        </w:rPr>
      </w:pPr>
      <w:r w:rsidRPr="00AA70C3">
        <w:rPr>
          <w:rFonts w:ascii="Arial" w:hAnsi="Arial" w:cs="Arial"/>
          <w:sz w:val="28"/>
          <w:szCs w:val="28"/>
        </w:rPr>
        <w:t>S/W R&amp;D Team</w:t>
      </w:r>
    </w:p>
    <w:p w14:paraId="00EB4CDA" w14:textId="77777777" w:rsidR="00BF10D0" w:rsidRPr="00AA70C3" w:rsidRDefault="00452CAE">
      <w:pPr>
        <w:widowControl/>
        <w:autoSpaceDE/>
        <w:jc w:val="center"/>
        <w:rPr>
          <w:rFonts w:ascii="Arial" w:hAnsi="Arial" w:cs="Arial"/>
          <w:sz w:val="28"/>
          <w:szCs w:val="28"/>
        </w:rPr>
      </w:pPr>
      <w:r w:rsidRPr="00AA70C3">
        <w:rPr>
          <w:rFonts w:ascii="Arial" w:hAnsi="Arial" w:cs="Arial"/>
        </w:rPr>
        <w:pict w14:anchorId="66B3A7C8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84.5pt;margin-top:16.15pt;width:272.25pt;height:97.75pt;z-index:1;mso-wrap-distance-left:7.1pt;mso-wrap-distance-right:7.1pt" stroked="f">
            <v:fill opacity="0" color2="black"/>
            <v:textbox inset="0,0,0,0">
              <w:txbxContent>
                <w:tbl>
                  <w:tblPr>
                    <w:tblW w:w="0" w:type="auto"/>
                    <w:tblInd w:w="108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5446"/>
                  </w:tblGrid>
                  <w:tr w:rsidR="00010992" w14:paraId="4D3D42B0" w14:textId="77777777">
                    <w:trPr>
                      <w:trHeight w:val="483"/>
                    </w:trPr>
                    <w:tc>
                      <w:tcPr>
                        <w:tcW w:w="5446" w:type="dxa"/>
                        <w:tcBorders>
                          <w:top w:val="thinThickSmallGap" w:sz="24" w:space="0" w:color="000000"/>
                          <w:left w:val="thinThickSmallGap" w:sz="24" w:space="0" w:color="000000"/>
                          <w:bottom w:val="single" w:sz="4" w:space="0" w:color="000000"/>
                          <w:right w:val="thinThickSmallGap" w:sz="24" w:space="0" w:color="000000"/>
                        </w:tcBorders>
                        <w:vAlign w:val="center"/>
                      </w:tcPr>
                      <w:p w14:paraId="44ECD892" w14:textId="77777777" w:rsidR="00010992" w:rsidRDefault="00010992">
                        <w:pPr>
                          <w:widowControl/>
                          <w:autoSpaceDE/>
                          <w:jc w:val="center"/>
                        </w:pPr>
                        <w:r>
                          <w:rPr>
                            <w:rFonts w:cs="Arial"/>
                            <w:b/>
                            <w:bCs/>
                            <w:sz w:val="27"/>
                            <w:szCs w:val="27"/>
                          </w:rPr>
                          <w:t>COMPANY CONFIDENTIAL</w:t>
                        </w:r>
                      </w:p>
                    </w:tc>
                  </w:tr>
                  <w:tr w:rsidR="00010992" w14:paraId="6859E376" w14:textId="77777777">
                    <w:trPr>
                      <w:trHeight w:val="483"/>
                    </w:trPr>
                    <w:tc>
                      <w:tcPr>
                        <w:tcW w:w="5446" w:type="dxa"/>
                        <w:tcBorders>
                          <w:top w:val="single" w:sz="4" w:space="0" w:color="000000"/>
                          <w:left w:val="thinThickSmallGap" w:sz="24" w:space="0" w:color="000000"/>
                          <w:bottom w:val="thinThickSmallGap" w:sz="24" w:space="0" w:color="000000"/>
                          <w:right w:val="thinThickSmallGap" w:sz="24" w:space="0" w:color="000000"/>
                        </w:tcBorders>
                        <w:vAlign w:val="center"/>
                      </w:tcPr>
                      <w:p w14:paraId="4234381F" w14:textId="77777777" w:rsidR="00010992" w:rsidRDefault="00010992">
                        <w:pPr>
                          <w:widowControl/>
                          <w:autoSpaceDE/>
                          <w:jc w:val="center"/>
                        </w:pPr>
                        <w:r>
                          <w:rPr>
                            <w:rFonts w:cs="Arial"/>
                            <w:b/>
                            <w:bCs/>
                            <w:sz w:val="27"/>
                            <w:szCs w:val="27"/>
                          </w:rPr>
                          <w:t>DO NOT MAKE COPIES</w:t>
                        </w:r>
                      </w:p>
                    </w:tc>
                  </w:tr>
                </w:tbl>
                <w:p w14:paraId="5B781CC7" w14:textId="77777777" w:rsidR="00010992" w:rsidRDefault="00010992">
                  <w:r>
                    <w:t xml:space="preserve"> </w:t>
                  </w:r>
                </w:p>
              </w:txbxContent>
            </v:textbox>
            <w10:wrap type="square"/>
          </v:shape>
        </w:pict>
      </w:r>
    </w:p>
    <w:p w14:paraId="5DEFED42" w14:textId="77777777" w:rsidR="00BF10D0" w:rsidRPr="00AA70C3" w:rsidRDefault="00BF10D0" w:rsidP="00A42AB6">
      <w:pPr>
        <w:widowControl/>
        <w:autoSpaceDE/>
        <w:jc w:val="center"/>
        <w:rPr>
          <w:rFonts w:ascii="Arial" w:hAnsi="Arial" w:cs="Arial"/>
          <w:b/>
        </w:rPr>
      </w:pPr>
    </w:p>
    <w:p w14:paraId="586DE14E" w14:textId="77777777" w:rsidR="00BF10D0" w:rsidRPr="00AA70C3" w:rsidRDefault="00FD5D4B">
      <w:pPr>
        <w:pageBreakBefore/>
        <w:spacing w:line="360" w:lineRule="auto"/>
        <w:jc w:val="center"/>
        <w:rPr>
          <w:rFonts w:ascii="Arial" w:eastAsia="굴림" w:hAnsi="Arial" w:cs="Arial"/>
          <w:b/>
          <w:sz w:val="32"/>
          <w:szCs w:val="32"/>
        </w:rPr>
      </w:pPr>
      <w:r>
        <w:rPr>
          <w:rFonts w:ascii="Arial" w:eastAsia="굴림" w:hAnsi="Arial" w:cs="Arial"/>
          <w:b/>
          <w:sz w:val="32"/>
          <w:szCs w:val="32"/>
        </w:rPr>
        <w:t xml:space="preserve">PM95 Android 15 Release Note</w:t>
      </w:r>
    </w:p>
    <w:p w14:paraId="0A695AF6" w14:textId="77777777" w:rsidR="00BF10D0" w:rsidRPr="00AA70C3" w:rsidRDefault="00BF10D0">
      <w:pPr>
        <w:spacing w:line="360" w:lineRule="auto"/>
        <w:jc w:val="center"/>
        <w:rPr>
          <w:rFonts w:ascii="Arial" w:eastAsia="굴림" w:hAnsi="Arial" w:cs="Arial"/>
          <w:b/>
          <w:sz w:val="32"/>
          <w:szCs w:val="32"/>
        </w:rPr>
      </w:pPr>
    </w:p>
    <w:p w14:paraId="06D338E2" w14:textId="77777777" w:rsidR="00BF10D0" w:rsidRPr="00AA70C3" w:rsidRDefault="00BF10D0">
      <w:pPr>
        <w:numPr>
          <w:ilvl w:val="0"/>
          <w:numId w:val="3"/>
        </w:numPr>
        <w:spacing w:line="360" w:lineRule="auto"/>
        <w:rPr>
          <w:rFonts w:ascii="Arial" w:eastAsia="굴림" w:hAnsi="Arial" w:cs="Arial"/>
          <w:b/>
          <w:sz w:val="24"/>
        </w:rPr>
      </w:pPr>
      <w:r w:rsidRPr="00AA70C3">
        <w:rPr>
          <w:rFonts w:ascii="Arial" w:eastAsia="굴림" w:hAnsi="Arial" w:cs="Arial"/>
          <w:b/>
          <w:sz w:val="32"/>
          <w:szCs w:val="32"/>
        </w:rPr>
        <w:t>Revision History</w:t>
      </w:r>
    </w:p>
    <w:tbl>
      <w:tblPr>
        <w:tblW w:w="8737" w:type="dxa"/>
        <w:tblInd w:w="755" w:type="dxa"/>
        <w:tblLayout w:type="fixed"/>
        <w:tblLook w:val="0000" w:firstRow="0" w:lastRow="0" w:firstColumn="0" w:lastColumn="0" w:noHBand="0" w:noVBand="0"/>
        <w:tblCellMar>
          <w:top w:w="58" w:type="dxa"/>
          <w:left w:w="144" w:type="dxa"/>
          <w:bottom w:w="58" w:type="dxa"/>
          <w:right w:w="144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191"/>
        <w:gridCol w:w="1608"/>
        <w:gridCol w:w="5938"/>
      </w:tblGrid>
      <w:tr w:rsidR="00BF10D0" w:rsidRPr="00AA70C3" w14:paraId="4822E50A" w14:textId="77777777" w:rsidTr="00833974"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shd w:val="clear" w:fill="F2F2F2"/>
          </w:tcPr>
          <w:p w14:paraId="7039DB57" w14:textId="77777777" w:rsidR="00BF10D0" w:rsidRPr="00AA70C3" w:rsidRDefault="00BF10D0">
            <w:pPr>
              <w:spacing w:line="240" w:lineRule="auto" w:before="0" w:after="0"/>
              <w:jc w:val="center"/>
              <w:rPr>
                <w:rFonts w:ascii="Arial" w:eastAsia="굴림" w:hAnsi="Arial" w:cs="Arial"/>
                <w:b/>
              </w:rPr>
            </w:pPr>
            <w:r w:rsidRPr="00AA70C3">
              <w:rPr>
                <w:rFonts w:ascii="Arial" w:eastAsia="굴림" w:hAnsi="Arial" w:cs="Arial"/>
                <w:b/>
              </w:rPr>
              <w:t>Revision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shd w:val="clear" w:fill="F2F2F2"/>
          </w:tcPr>
          <w:p w14:paraId="76A07D02" w14:textId="77777777" w:rsidR="00BF10D0" w:rsidRPr="00AA70C3" w:rsidRDefault="003E1454">
            <w:pPr>
              <w:spacing w:line="240" w:lineRule="auto" w:before="0" w:after="0"/>
              <w:jc w:val="center"/>
              <w:rPr>
                <w:rFonts w:ascii="Arial" w:eastAsia="굴림" w:hAnsi="Arial" w:cs="Arial"/>
                <w:b/>
              </w:rPr>
            </w:pPr>
            <w:r w:rsidRPr="00AA70C3">
              <w:rPr>
                <w:rFonts w:ascii="Arial" w:eastAsia="굴림" w:hAnsi="Arial" w:cs="Arial"/>
                <w:b/>
              </w:rPr>
              <w:t>Update</w:t>
            </w:r>
          </w:p>
        </w:tc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val="clear" w:fill="F2F2F2"/>
          </w:tcPr>
          <w:p w14:paraId="05E89EDB" w14:textId="77777777" w:rsidR="00BF10D0" w:rsidRPr="00AA70C3" w:rsidRDefault="00BF10D0">
            <w:pPr>
              <w:spacing w:line="240" w:lineRule="auto" w:before="0" w:after="0"/>
              <w:jc w:val="center"/>
              <w:rPr>
                <w:rFonts w:ascii="Arial" w:hAnsi="Arial" w:cs="Arial"/>
              </w:rPr>
            </w:pPr>
            <w:r w:rsidRPr="00AA70C3">
              <w:rPr>
                <w:rFonts w:ascii="Arial" w:eastAsia="굴림" w:hAnsi="Arial" w:cs="Arial"/>
                <w:b/>
              </w:rPr>
              <w:t>Description</w:t>
            </w:r>
          </w:p>
        </w:tc>
        <w:trPr>
          <w:tblHeader/>
        </w:trPr>
      </w:tr>
      <w:tr w:rsidR="00BF10D0" w:rsidRPr="00AA70C3" w14:paraId="015D1195" w14:textId="77777777" w:rsidTr="00833974"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DB99449" w14:textId="77777777" w:rsidR="00BF10D0" w:rsidRPr="00AA70C3" w:rsidRDefault="00BF10D0">
            <w:pPr>
              <w:spacing w:line="276" w:lineRule="auto" w:before="0" w:after="60"/>
              <w:jc w:val="center"/>
              <w:rPr>
                <w:rFonts w:ascii="Arial" w:eastAsia="SimSun" w:hAnsi="Arial" w:cs="Arial" w:hint="eastAsia"/>
                <w:szCs w:val="20"/>
                <w:lang w:eastAsia="zh-CN"/>
              </w:rPr>
            </w:pPr>
            <w:r w:rsidRPr="00AA70C3">
              <w:rPr>
                <w:rFonts w:ascii="Arial" w:eastAsia="굴림" w:hAnsi="Arial" w:cs="Arial"/>
                <w:szCs w:val="20"/>
              </w:rPr>
              <w:t xml:space="preserve">V1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7AA4B0" w14:textId="77777777" w:rsidR="00BF10D0" w:rsidRDefault="00B17533" w:rsidP="00F04A58">
            <w:pPr>
              <w:spacing w:line="276" w:lineRule="auto" w:before="0" w:after="60"/>
              <w:jc w:val="center"/>
              <w:rPr>
                <w:rFonts w:ascii="Arial" w:hAnsi="Arial" w:cs="Arial" w:hint="eastAsia"/>
                <w:szCs w:val="20"/>
              </w:rPr>
            </w:pPr>
            <w:r>
              <w:rPr>
                <w:rFonts w:ascii="Arial" w:eastAsia="SimSun" w:hAnsi="Arial" w:cs="Arial"/>
                <w:szCs w:val="20"/>
                <w:lang w:eastAsia="zh-CN"/>
              </w:rPr>
              <w:t xml:space="preserve">Aug 19, 2026</w:t>
            </w:r>
          </w:p>
        </w:tc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 w14:paraId="230CCAA2" w14:textId="77777777" w:rsidR="003C03B4" w:rsidRPr="00AA70C3" w:rsidRDefault="00FD5D4B" w:rsidP="00413729">
            <w:pPr>
              <w:spacing w:line="276" w:lineRule="auto" w:before="0" w:after="100"/>
              <w:jc w:val="left"/>
              <w:rPr>
                <w:rFonts w:ascii="Arial" w:eastAsia="굴림" w:hAnsi="Arial" w:cs="Arial" w:hint="eastAsia"/>
                <w:b/>
                <w:szCs w:val="20"/>
              </w:rPr>
            </w:pPr>
            <w:r>
              <w:rPr>
                <w:rFonts w:ascii="Arial" w:eastAsia="굴림" w:hAnsi="Arial" w:cs="Arial"/>
                <w:b/>
                <w:szCs w:val="20"/>
              </w:rPr>
              <w:t xml:space="preserve">95.52 (Jul 20 2026)</w:t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  <w:t xml:space="preserve">Updated security patches to July 05, 2026.</w:t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  <w:t xml:space="preserve">[Scanner] Added the HW Scan Key Mode.</w:t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  <w:t xml:space="preserve">[WLAN] Changed the default roaming threshold for faster handover.</w:t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  <w:t xml:space="preserve">[Scanner] Fixed an issue where scanner profiles were not saved.</w:t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  <w:t xml:space="preserve">[Battery] Improved battery safety by limiting volume and brightness at low battery.</w:t>
            </w:r>
          </w:p>
          <w:p w14:paraId="3CC66266" w14:textId="77777777" w:rsidR="001D0F1C" w:rsidRDefault="006050F4" w:rsidP="009E2A7F">
            <w:pPr>
              <w:numPr>
                <w:ilvl w:val="0"/>
                <w:numId w:val="13"/>
              </w:numPr>
              <w:spacing w:line="276" w:lineRule="auto" w:before="0" w:after="60"/>
              <w:ind w:left="259" w:hanging="259"/>
              <w:jc w:val="left"/>
              <w:rPr>
                <w:rFonts w:ascii="Arial" w:eastAsia="굴림" w:hAnsi="Arial" w:cs="Arial"/>
                <w:szCs w:val="20"/>
              </w:rPr>
            </w:pPr>
            <w:r w:rsidRPr="006050F4">
              <w:rPr>
                <w:rFonts w:ascii="Arial" w:eastAsia="굴림" w:hAnsi="Arial" w:cs="Arial"/>
                <w:szCs w:val="20"/>
              </w:rPr>
              <w:t xml:space="preserve">Improved overall system stability and fixed minor bugs.</w:t>
            </w:r>
          </w:p>
        </w:tc>
      </w:tr>
    </w:tbl>
    <w:p w14:paraId="6A78446A" w14:textId="77777777" w:rsidR="009F378E" w:rsidRPr="00AA70C3" w:rsidRDefault="009F378E" w:rsidP="00413729">
      <w:pPr>
        <w:spacing w:line="360" w:lineRule="auto"/>
        <w:rPr>
          <w:rFonts w:ascii="Arial" w:eastAsia="굴림" w:hAnsi="Arial" w:cs="Arial"/>
          <w:b/>
          <w:sz w:val="24"/>
        </w:rPr>
      </w:pPr>
    </w:p>
    <w:p w14:paraId="22E574B2" w14:textId="77777777" w:rsidR="00332BD5" w:rsidRPr="00AA70C3" w:rsidRDefault="00332BD5" w:rsidP="00332BD5">
      <w:pPr>
        <w:numPr>
          <w:ilvl w:val="0"/>
          <w:numId w:val="3"/>
        </w:numPr>
        <w:spacing w:line="360" w:lineRule="auto"/>
        <w:rPr>
          <w:rFonts w:ascii="Arial" w:eastAsia="굴림" w:hAnsi="Arial" w:cs="Arial"/>
          <w:b/>
          <w:sz w:val="24"/>
        </w:rPr>
      </w:pPr>
      <w:proofErr w:type="gramStart"/>
      <w:r w:rsidRPr="00AA70C3">
        <w:rPr>
          <w:rFonts w:ascii="Arial" w:eastAsia="굴림" w:hAnsi="Arial" w:cs="Arial"/>
          <w:b/>
          <w:sz w:val="32"/>
          <w:szCs w:val="32"/>
        </w:rPr>
        <w:t>Known</w:t>
      </w:r>
      <w:proofErr w:type="gramEnd"/>
      <w:r w:rsidRPr="00AA70C3">
        <w:rPr>
          <w:rFonts w:ascii="Arial" w:eastAsia="굴림" w:hAnsi="Arial" w:cs="Arial"/>
          <w:b/>
          <w:sz w:val="32"/>
          <w:szCs w:val="32"/>
        </w:rPr>
        <w:t xml:space="preserve"> Issues</w:t>
      </w:r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2CFE41A0" w14:textId="77777777" w:rsidR="00924168" w:rsidRPr="00AA70C3" w:rsidRDefault="00924168" w:rsidP="00332BD5">
      <w:pPr>
        <w:numPr>
          <w:ilvl w:val="0"/>
          <w:numId w:val="3"/>
        </w:numPr>
        <w:spacing w:line="360" w:lineRule="auto"/>
        <w:jc w:val="left"/>
        <w:rPr>
          <w:rFonts w:ascii="Arial" w:eastAsia="굴림" w:hAnsi="Arial" w:cs="Arial"/>
          <w:b/>
          <w:sz w:val="32"/>
          <w:szCs w:val="32"/>
        </w:rPr>
      </w:pPr>
      <w:r w:rsidRPr="00AA70C3">
        <w:rPr>
          <w:rFonts w:ascii="Arial" w:eastAsia="굴림" w:hAnsi="Arial" w:cs="Arial"/>
          <w:b/>
          <w:sz w:val="32"/>
          <w:szCs w:val="32"/>
        </w:rPr>
        <w:lastRenderedPageBreak/>
        <w:t>GMS Package</w:t>
      </w:r>
    </w:p>
    <w:p w14:paraId="31286A5F" w14:textId="77777777" w:rsidR="00413729" w:rsidRPr="00AA70C3" w:rsidRDefault="00DB1D9C" w:rsidP="00413729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 xml:space="preserve">95.52 (Jul 20 2026)</w:t>
      </w:r>
      <w:proofErr w:type="gramStart"/>
      <w:proofErr w:type="gramEnd"/>
    </w:p>
    <w:p w14:paraId="768590C8" w14:textId="77777777" w:rsidR="003E1454" w:rsidRPr="00AA70C3" w:rsidRDefault="000D2FA3" w:rsidP="000D2FA3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15_202605</w:t>
      </w:r>
    </w:p>
    <w:p w14:paraId="7D10336D" w14:textId="77777777" w:rsidR="009D5CB4" w:rsidRPr="00AA70C3" w:rsidRDefault="009D5CB4" w:rsidP="000E454C">
      <w:pPr>
        <w:spacing w:line="360" w:lineRule="auto"/>
        <w:jc w:val="left"/>
        <w:rPr>
          <w:rFonts w:ascii="Arial" w:hAnsi="Arial" w:cs="Arial"/>
          <w:szCs w:val="24"/>
        </w:rPr>
      </w:pPr>
    </w:p>
    <w:p w14:paraId="7191D6A7" w14:textId="77777777" w:rsidR="00BF10D0" w:rsidRPr="00AA70C3" w:rsidRDefault="0032319B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>
        <w:rPr>
          <w:rFonts w:ascii="Arial" w:eastAsia="SimSun" w:hAnsi="Arial" w:cs="Arial"/>
          <w:b/>
          <w:sz w:val="32"/>
          <w:szCs w:val="32"/>
          <w:lang w:eastAsia="zh-CN"/>
        </w:rPr>
        <w:t>SDK</w:t>
      </w:r>
    </w:p>
    <w:p w14:paraId="02E4C0D4" w14:textId="77777777" w:rsidR="00E6106D" w:rsidRPr="00D833FC" w:rsidRDefault="00D833FC" w:rsidP="00D833FC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 xml:space="preserve">95.52 (Jul 20 2026)</w:t>
      </w:r>
      <w:proofErr w:type="gramStart"/>
      <w:proofErr w:type="gramEnd"/>
    </w:p>
    <w:p w14:paraId="1CC637BF" w14:textId="77777777" w:rsidR="00E6106D" w:rsidRPr="00AA70C3" w:rsidRDefault="0032319B" w:rsidP="00E6106D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3.41.09</w:t>
      </w:r>
    </w:p>
    <w:p w14:paraId="7B554CBD" w14:textId="77777777" w:rsidR="0011104F" w:rsidRDefault="0011104F" w:rsidP="0011104F">
      <w:p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</w:p>
    <w:p w14:paraId="126DE1E7" w14:textId="77777777" w:rsidR="0032319B" w:rsidRPr="00AA70C3" w:rsidRDefault="0032319B" w:rsidP="0032319B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 w:rsidRPr="00AA70C3">
        <w:rPr>
          <w:rFonts w:ascii="Arial" w:eastAsia="SimSun" w:hAnsi="Arial" w:cs="Arial"/>
          <w:b/>
          <w:sz w:val="32"/>
          <w:szCs w:val="32"/>
          <w:lang w:eastAsia="zh-CN"/>
        </w:rPr>
        <w:t>Audio parameter version information</w:t>
      </w:r>
    </w:p>
    <w:p w14:paraId="1C801C7C" w14:textId="77777777" w:rsidR="0032319B" w:rsidRPr="00AA70C3" w:rsidRDefault="00D833FC" w:rsidP="0032319B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 xml:space="preserve">95.52 (Jul 20 2026)</w:t>
      </w:r>
      <w:proofErr w:type="gramStart"/>
      <w:proofErr w:type="gramEnd"/>
    </w:p>
    <w:p w14:paraId="79D1720C" w14:textId="77777777" w:rsidR="0032319B" w:rsidRPr="00AA70C3" w:rsidRDefault="00DC5C27" w:rsidP="0032319B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95.A.10</w:t>
      </w:r>
    </w:p>
    <w:p w14:paraId="73112E9E" w14:textId="77777777" w:rsidR="0032319B" w:rsidRPr="00AA70C3" w:rsidRDefault="0032319B" w:rsidP="0011104F">
      <w:p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</w:p>
    <w:p w14:paraId="753651C4" w14:textId="77777777" w:rsidR="0011104F" w:rsidRPr="00AA70C3" w:rsidRDefault="0011104F" w:rsidP="0011104F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 w:rsidRPr="00AA70C3">
        <w:rPr>
          <w:rFonts w:ascii="Arial" w:eastAsia="SimSun" w:hAnsi="Arial" w:cs="Arial"/>
          <w:b/>
          <w:sz w:val="32"/>
          <w:szCs w:val="32"/>
          <w:lang w:eastAsia="zh-CN"/>
        </w:rPr>
        <w:t>Touch panel version information</w:t>
      </w:r>
    </w:p>
    <w:p w14:paraId="3FEBBB79" w14:textId="77777777" w:rsidR="0011104F" w:rsidRPr="00AA70C3" w:rsidRDefault="00D833FC" w:rsidP="0011104F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 xml:space="preserve">95.52 (Jul 20 2026)</w:t>
      </w:r>
      <w:proofErr w:type="gramStart"/>
      <w:proofErr w:type="gramEnd"/>
    </w:p>
    <w:p w14:paraId="5183E0C1" w14:textId="77777777" w:rsidR="0011104F" w:rsidRPr="00AA70C3" w:rsidRDefault="00DC5C27" w:rsidP="0011104F">
      <w:pPr>
        <w:numPr>
          <w:ilvl w:val="0"/>
          <w:numId w:val="4"/>
        </w:numPr>
        <w:spacing w:line="360" w:lineRule="auto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95.T.1C</w:t>
      </w:r>
    </w:p>
    <w:p w14:paraId="4B52371C" w14:textId="77777777" w:rsidR="008547C3" w:rsidRPr="00AA70C3" w:rsidRDefault="008547C3" w:rsidP="00963446">
      <w:pPr>
        <w:spacing w:line="360" w:lineRule="auto"/>
        <w:jc w:val="left"/>
        <w:rPr>
          <w:rFonts w:ascii="Arial" w:eastAsia="굴림" w:hAnsi="Arial" w:cs="Arial"/>
          <w:sz w:val="18"/>
          <w:szCs w:val="18"/>
        </w:rPr>
      </w:pPr>
    </w:p>
    <w:p w14:paraId="2C1915B3" w14:textId="77777777" w:rsidR="00BF10D0" w:rsidRPr="00AA70C3" w:rsidRDefault="00BF10D0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 w:rsidRPr="00AA70C3">
        <w:rPr>
          <w:rFonts w:ascii="Arial" w:eastAsia="SimSun" w:hAnsi="Arial" w:cs="Arial"/>
          <w:b/>
          <w:sz w:val="32"/>
          <w:szCs w:val="32"/>
          <w:lang w:eastAsia="zh-CN"/>
        </w:rPr>
        <w:t>Wi-Fi version information</w:t>
      </w:r>
    </w:p>
    <w:p w14:paraId="5962366A" w14:textId="77777777" w:rsidR="00BF10D0" w:rsidRPr="00AA70C3" w:rsidRDefault="00D833FC" w:rsidP="00E6106D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 xml:space="preserve">95.52 (Jul 20 2026)</w:t>
      </w:r>
      <w:proofErr w:type="gramStart"/>
      <w:proofErr w:type="gramEnd"/>
    </w:p>
    <w:p w14:paraId="27CE57CD" w14:textId="77777777" w:rsidR="00684386" w:rsidRPr="00AA70C3" w:rsidRDefault="00045A8D">
      <w:pPr>
        <w:numPr>
          <w:ilvl w:val="0"/>
          <w:numId w:val="4"/>
        </w:num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 w:rsidRPr="00AA70C3">
        <w:rPr>
          <w:rFonts w:ascii="Arial" w:hAnsi="Arial" w:cs="Arial"/>
          <w:szCs w:val="24"/>
        </w:rPr>
        <w:t xml:space="preserve">Driver: 2.0.9.24C</w:t>
      </w:r>
    </w:p>
    <w:p w14:paraId="320B1E67" w14:textId="77777777" w:rsidR="00684386" w:rsidRPr="00AA70C3" w:rsidRDefault="00045A8D">
      <w:pPr>
        <w:numPr>
          <w:ilvl w:val="0"/>
          <w:numId w:val="4"/>
        </w:num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 w:rsidRPr="00AA70C3">
        <w:rPr>
          <w:rFonts w:ascii="Arial" w:hAnsi="Arial" w:cs="Arial"/>
          <w:szCs w:val="24"/>
        </w:rPr>
        <w:t xml:space="preserve">Firmware: 1.1.5.32767.0</w:t>
      </w:r>
    </w:p>
    <w:p w14:paraId="6F9A2178" w14:textId="77777777" w:rsidR="0008709C" w:rsidRPr="00AA70C3" w:rsidRDefault="00045A8D" w:rsidP="00E6106D">
      <w:pPr>
        <w:numPr>
          <w:ilvl w:val="0"/>
          <w:numId w:val="4"/>
        </w:num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 w:rsidRPr="00AA70C3">
        <w:rPr>
          <w:rFonts w:ascii="Arial" w:eastAsia="SimSun" w:hAnsi="Arial" w:cs="Arial"/>
          <w:szCs w:val="24"/>
          <w:lang w:eastAsia="zh-CN"/>
        </w:rPr>
        <w:t xml:space="preserve">Configuration: 95.W.04</w:t>
      </w:r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7191D6A7" w14:textId="77777777" w:rsidR="00BF10D0" w:rsidRPr="00AA70C3" w:rsidRDefault="0032319B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>
        <w:rPr>
          <w:rFonts w:ascii="Arial" w:eastAsia="SimSun" w:hAnsi="Arial" w:cs="Arial"/>
          <w:b/>
          <w:sz w:val="32"/>
          <w:szCs w:val="32"/>
          <w:lang w:eastAsia="zh-CN"/>
        </w:rPr>
        <w:t>Camera tuning version information</w:t>
      </w:r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7191D6A7" w14:textId="77777777" w:rsidR="00BF10D0" w:rsidRPr="00AA70C3" w:rsidRDefault="0032319B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>
        <w:rPr>
          <w:rFonts w:ascii="Arial" w:eastAsia="SimSun" w:hAnsi="Arial" w:cs="Arial"/>
          <w:b/>
          <w:sz w:val="32"/>
          <w:szCs w:val="32"/>
          <w:lang w:eastAsia="zh-CN"/>
        </w:rPr>
        <w:t>Scanner version information</w:t>
      </w:r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7191D6A7" w14:textId="77777777" w:rsidR="00BF10D0" w:rsidRPr="00AA70C3" w:rsidRDefault="0032319B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>
        <w:rPr>
          <w:rFonts w:ascii="Arial" w:eastAsia="SimSun" w:hAnsi="Arial" w:cs="Arial"/>
          <w:b/>
          <w:sz w:val="32"/>
          <w:szCs w:val="32"/>
          <w:lang w:eastAsia="zh-CN"/>
        </w:rPr>
        <w:t>MSR firmware version information</w:t>
      </w:r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7191D6A7" w14:textId="77777777" w:rsidR="00BF10D0" w:rsidRPr="00AA70C3" w:rsidRDefault="0032319B" w:rsidP="00332BD5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>
        <w:rPr>
          <w:rFonts w:ascii="Arial" w:eastAsia="SimSun" w:hAnsi="Arial" w:cs="Arial"/>
          <w:b/>
          <w:sz w:val="32"/>
          <w:szCs w:val="32"/>
          <w:lang w:eastAsia="zh-CN"/>
        </w:rPr>
        <w:t>Bluetooth profiles</w:t>
      </w:r>
    </w:p>
    <w:p w14:paraId="57BA9BF7" w14:textId="77777777" w:rsidR="0032319B" w:rsidRPr="00AA70C3" w:rsidRDefault="0032319B" w:rsidP="00413729">
      <w:pPr>
        <w:spacing w:line="360" w:lineRule="auto"/>
        <w:jc w:val="left"/>
        <w:rPr>
          <w:rFonts w:ascii="Arial" w:eastAsia="SimSun" w:hAnsi="Arial" w:cs="Arial"/>
          <w:lang w:eastAsia="zh-CN"/>
        </w:rPr>
      </w:pPr>
    </w:p>
    <w:p w14:paraId="25ADD253" w14:textId="77777777" w:rsidR="00182C41" w:rsidRPr="00AA70C3" w:rsidRDefault="00182C41" w:rsidP="00182C41">
      <w:pPr>
        <w:numPr>
          <w:ilvl w:val="0"/>
          <w:numId w:val="3"/>
        </w:numPr>
        <w:spacing w:line="360" w:lineRule="auto"/>
        <w:jc w:val="left"/>
        <w:rPr>
          <w:rFonts w:ascii="Arial" w:eastAsia="SimSun" w:hAnsi="Arial" w:cs="Arial"/>
          <w:b/>
          <w:sz w:val="32"/>
          <w:szCs w:val="32"/>
          <w:lang w:eastAsia="zh-CN"/>
        </w:rPr>
      </w:pPr>
      <w:r w:rsidRPr="00AA70C3">
        <w:rPr>
          <w:rFonts w:ascii="Arial" w:eastAsia="SimSun" w:hAnsi="Arial" w:cs="Arial"/>
          <w:b/>
          <w:sz w:val="32"/>
          <w:szCs w:val="32"/>
          <w:lang w:eastAsia="zh-CN"/>
        </w:rPr>
        <w:t>Android security patch level</w:t>
      </w:r>
    </w:p>
    <w:p w14:paraId="186A7978" w14:textId="77777777" w:rsidR="0053091A" w:rsidRPr="00AA70C3" w:rsidRDefault="00D833FC" w:rsidP="0053091A">
      <w:pPr>
        <w:numPr>
          <w:ilvl w:val="0"/>
          <w:numId w:val="2"/>
        </w:numPr>
        <w:spacing w:line="360" w:lineRule="auto"/>
        <w:jc w:val="left"/>
        <w:rPr>
          <w:rFonts w:ascii="Arial" w:eastAsia="SimSun" w:hAnsi="Arial" w:cs="Arial"/>
          <w:b/>
          <w:lang w:eastAsia="zh-CN"/>
        </w:rPr>
      </w:pPr>
      <w:r>
        <w:rPr>
          <w:rFonts w:ascii="Arial" w:eastAsia="SimSun" w:hAnsi="Arial" w:cs="Arial"/>
          <w:b/>
          <w:lang w:eastAsia="zh-CN"/>
        </w:rPr>
        <w:t xml:space="preserve">95.52 (Jul 20 2026)</w:t>
      </w:r>
      <w:proofErr w:type="gramStart"/>
      <w:proofErr w:type="gramEnd"/>
    </w:p>
    <w:p w14:paraId="47C2B6BA" w14:textId="77777777" w:rsidR="0053091A" w:rsidRPr="00AA70C3" w:rsidRDefault="00D833FC" w:rsidP="0053091A">
      <w:pPr>
        <w:numPr>
          <w:ilvl w:val="0"/>
          <w:numId w:val="4"/>
        </w:numPr>
        <w:spacing w:line="360" w:lineRule="auto"/>
        <w:jc w:val="left"/>
        <w:rPr>
          <w:rFonts w:ascii="Arial" w:eastAsia="SimSun" w:hAnsi="Arial" w:cs="Arial"/>
          <w:szCs w:val="24"/>
          <w:lang w:eastAsia="zh-CN"/>
        </w:rPr>
      </w:pPr>
      <w:r>
        <w:rPr>
          <w:rFonts w:ascii="Arial" w:hAnsi="Arial" w:cs="Arial" w:hint="eastAsia"/>
          <w:szCs w:val="24"/>
        </w:rPr>
        <w:t xml:space="preserve">July 5, 2026</w:t>
      </w:r>
    </w:p>
    <w:p w14:paraId="13E8D803" w14:textId="77777777" w:rsidR="00AC1E5D" w:rsidRPr="00AA70C3" w:rsidRDefault="00AC1E5D" w:rsidP="0014260A">
      <w:pPr>
        <w:spacing w:line="360" w:lineRule="auto"/>
        <w:jc w:val="left"/>
        <w:rPr>
          <w:rFonts w:ascii="Arial" w:eastAsia="SimSun" w:hAnsi="Arial" w:cs="Arial"/>
          <w:szCs w:val="20"/>
          <w:lang w:eastAsia="zh-CN"/>
        </w:rPr>
      </w:pPr>
    </w:p>
    <w:sectPr w:rsidR="00AC1E5D" w:rsidRPr="00AA70C3">
      <w:headerReference w:type="default" r:id="rId8"/>
      <w:footerReference w:type="default" r:id="rId9"/>
      <w:pgSz w:w="11906" w:h="16838"/>
      <w:pgMar w:top="1701" w:right="1440" w:bottom="144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5B3E1" w14:textId="77777777" w:rsidR="00C52FF3" w:rsidRDefault="00C52FF3">
      <w:r>
        <w:separator/>
      </w:r>
    </w:p>
  </w:endnote>
  <w:endnote w:type="continuationSeparator" w:id="0">
    <w:p w14:paraId="674D028F" w14:textId="77777777" w:rsidR="00C52FF3" w:rsidRDefault="00C52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¸¼Àº °íµñ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Liberation Sans">
    <w:altName w:val="Arial"/>
    <w:charset w:val="01"/>
    <w:family w:val="swiss"/>
    <w:pitch w:val="variable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FreeSans">
    <w:altName w:val="Times New Roman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C318E" w14:textId="77777777" w:rsidR="00010992" w:rsidRDefault="00010992">
    <w:pPr>
      <w:pStyle w:val="ad"/>
      <w:jc w:val="right"/>
    </w:pPr>
    <w:r>
      <w:pict w14:anchorId="6A0E62B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-2.25pt;margin-top:-8.7pt;width:457.55pt;height:.1pt;z-index:-1" o:connectortype="straight" strokeweight=".35mm">
          <v:stroke joinstyle="miter" endcap="square"/>
        </v:shape>
      </w:pict>
    </w:r>
    <w:r>
      <w:rPr>
        <w:b/>
      </w:rPr>
      <w:t xml:space="preserve">Pointmobile Co., Ltd.                                     </w:t>
    </w:r>
    <w:r>
      <w:rPr>
        <w:rFonts w:ascii="Arial" w:hAnsi="Arial" w:cs="Arial"/>
        <w:b/>
        <w:bCs/>
        <w:i/>
        <w:iCs/>
        <w:sz w:val="17"/>
        <w:szCs w:val="17"/>
      </w:rPr>
      <w:t>Company confidential</w:t>
    </w:r>
  </w:p>
  <w:p w14:paraId="3EE5FD69" w14:textId="77777777" w:rsidR="00010992" w:rsidRDefault="00010992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0828B" w14:textId="77777777" w:rsidR="00C52FF3" w:rsidRDefault="00C52FF3">
      <w:r>
        <w:separator/>
      </w:r>
    </w:p>
  </w:footnote>
  <w:footnote w:type="continuationSeparator" w:id="0">
    <w:p w14:paraId="512F7C57" w14:textId="77777777" w:rsidR="00C52FF3" w:rsidRDefault="00C52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8" w:type="dxa"/>
      <w:tblInd w:w="-617" w:type="dxa"/>
      <w:tblLayout w:type="fixed"/>
      <w:tblLook w:val="0000" w:firstRow="0" w:lastRow="0" w:firstColumn="0" w:lastColumn="0" w:noHBand="0" w:noVBand="0"/>
    </w:tblPr>
    <w:tblGrid>
      <w:gridCol w:w="2667"/>
      <w:gridCol w:w="3161"/>
      <w:gridCol w:w="1276"/>
      <w:gridCol w:w="1129"/>
      <w:gridCol w:w="2445"/>
    </w:tblGrid>
    <w:tr w:rsidR="00010992" w:rsidRPr="00134938" w14:paraId="522B2867" w14:textId="77777777" w:rsidTr="00CA1DBA">
      <w:trPr>
        <w:trHeight w:val="632"/>
      </w:trPr>
      <w:tc>
        <w:tcPr>
          <w:tcW w:w="266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E96BB24" w14:textId="77777777" w:rsidR="00010992" w:rsidRPr="00134938" w:rsidRDefault="00010992">
          <w:pPr>
            <w:pStyle w:val="ac"/>
            <w:jc w:val="center"/>
            <w:rPr>
              <w:rFonts w:ascii="Arial" w:hAnsi="Arial" w:cs="Arial"/>
              <w:sz w:val="16"/>
              <w:szCs w:val="16"/>
            </w:rPr>
          </w:pPr>
          <w:r w:rsidRPr="00134938">
            <w:rPr>
              <w:rFonts w:ascii="Arial" w:hAnsi="Arial" w:cs="Arial"/>
              <w:lang w:val="en-US" w:eastAsia="ko-KR"/>
            </w:rPr>
            <w:pict w14:anchorId="54AC1E2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2.5pt;height:51.75pt" filled="t">
                <v:fill opacity="0" color2="black"/>
                <v:imagedata r:id="rId1" o:title=""/>
              </v:shape>
            </w:pict>
          </w:r>
        </w:p>
      </w:tc>
      <w:tc>
        <w:tcPr>
          <w:tcW w:w="3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7962335" w14:textId="77777777" w:rsidR="00010992" w:rsidRPr="003F4BDD" w:rsidRDefault="00010992">
          <w:pPr>
            <w:pStyle w:val="ac"/>
            <w:rPr>
              <w:rFonts w:ascii="Arial" w:eastAsia="SimSun" w:hAnsi="Arial" w:cs="Arial"/>
              <w:b/>
              <w:lang w:eastAsia="zh-CN"/>
            </w:rPr>
          </w:pPr>
          <w:proofErr w:type="spellStart"/>
          <w:r w:rsidRPr="003F4BDD">
            <w:rPr>
              <w:rFonts w:ascii="Arial" w:hAnsi="Arial" w:cs="Arial"/>
              <w:sz w:val="16"/>
              <w:szCs w:val="16"/>
            </w:rPr>
            <w:t>Doc.Type</w:t>
          </w:r>
          <w:proofErr w:type="spellEnd"/>
        </w:p>
        <w:p w14:paraId="75D15489" w14:textId="77777777" w:rsidR="00010992" w:rsidRPr="003F4BDD" w:rsidRDefault="00010992">
          <w:pPr>
            <w:pStyle w:val="ac"/>
            <w:rPr>
              <w:rFonts w:ascii="Arial" w:hAnsi="Arial" w:cs="Arial"/>
              <w:sz w:val="16"/>
              <w:szCs w:val="16"/>
            </w:rPr>
          </w:pPr>
          <w:r w:rsidRPr="003F4BDD">
            <w:rPr>
              <w:rFonts w:ascii="Arial" w:hAnsi="Arial" w:cs="Arial"/>
              <w:b/>
            </w:rPr>
            <w:t>Release Note</w:t>
          </w:r>
        </w:p>
      </w:tc>
      <w:tc>
        <w:tcPr>
          <w:tcW w:w="240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AA4F304" w14:textId="77777777" w:rsidR="00010992" w:rsidRPr="003F4BDD" w:rsidRDefault="00010992">
          <w:pPr>
            <w:pStyle w:val="ac"/>
            <w:rPr>
              <w:rFonts w:ascii="Arial" w:hAnsi="Arial" w:cs="Arial"/>
              <w:b/>
            </w:rPr>
          </w:pPr>
          <w:r w:rsidRPr="003F4BDD">
            <w:rPr>
              <w:rFonts w:ascii="Arial" w:hAnsi="Arial" w:cs="Arial"/>
              <w:sz w:val="16"/>
              <w:szCs w:val="16"/>
            </w:rPr>
            <w:t>Author</w:t>
          </w:r>
        </w:p>
        <w:p w14:paraId="250BEC59" w14:textId="77777777" w:rsidR="00010992" w:rsidRPr="003F4BDD" w:rsidRDefault="00010992">
          <w:pPr>
            <w:pStyle w:val="ac"/>
            <w:rPr>
              <w:rFonts w:ascii="Arial" w:hAnsi="Arial" w:cs="Arial"/>
              <w:sz w:val="16"/>
              <w:szCs w:val="16"/>
            </w:rPr>
          </w:pPr>
          <w:r w:rsidRPr="003F4BDD">
            <w:rPr>
              <w:rFonts w:ascii="Arial" w:hAnsi="Arial" w:cs="Arial"/>
              <w:b/>
            </w:rPr>
            <w:t xml:space="preserve">SW Team </w:t>
          </w:r>
        </w:p>
      </w:tc>
      <w:tc>
        <w:tcPr>
          <w:tcW w:w="24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76CA9A" w14:textId="77777777" w:rsidR="00010992" w:rsidRPr="003F4BDD" w:rsidRDefault="00010992">
          <w:pPr>
            <w:pStyle w:val="ac"/>
            <w:rPr>
              <w:rFonts w:ascii="Arial" w:hAnsi="Arial" w:cs="Arial"/>
            </w:rPr>
          </w:pPr>
          <w:r w:rsidRPr="003F4BDD">
            <w:rPr>
              <w:rFonts w:ascii="Arial" w:hAnsi="Arial" w:cs="Arial"/>
              <w:sz w:val="16"/>
              <w:szCs w:val="16"/>
            </w:rPr>
            <w:t>Page of Pages</w:t>
          </w:r>
        </w:p>
        <w:p w14:paraId="49475F98" w14:textId="77777777" w:rsidR="00010992" w:rsidRPr="003F4BDD" w:rsidRDefault="00010992">
          <w:pPr>
            <w:rPr>
              <w:rFonts w:ascii="Arial" w:hAnsi="Arial" w:cs="Arial"/>
            </w:rPr>
          </w:pPr>
          <w:r w:rsidRPr="003F4BDD">
            <w:rPr>
              <w:rFonts w:ascii="Arial" w:hAnsi="Arial" w:cs="Arial"/>
              <w:b/>
            </w:rPr>
            <w:fldChar w:fldCharType="begin"/>
          </w:r>
          <w:r w:rsidRPr="003F4BDD">
            <w:rPr>
              <w:rFonts w:ascii="Arial" w:hAnsi="Arial" w:cs="Arial"/>
              <w:b/>
            </w:rPr>
            <w:instrText xml:space="preserve"> PAGE </w:instrText>
          </w:r>
          <w:r w:rsidRPr="003F4BDD">
            <w:rPr>
              <w:rFonts w:ascii="Arial" w:hAnsi="Arial" w:cs="Arial"/>
              <w:b/>
            </w:rPr>
            <w:fldChar w:fldCharType="separate"/>
          </w:r>
          <w:r w:rsidR="00501F22">
            <w:rPr>
              <w:rFonts w:ascii="Arial" w:hAnsi="Arial" w:cs="Arial"/>
              <w:b/>
              <w:noProof/>
            </w:rPr>
            <w:t>27</w:t>
          </w:r>
          <w:r w:rsidRPr="003F4BDD">
            <w:rPr>
              <w:rFonts w:ascii="Arial" w:hAnsi="Arial" w:cs="Arial"/>
              <w:b/>
            </w:rPr>
            <w:fldChar w:fldCharType="end"/>
          </w:r>
          <w:r w:rsidRPr="003F4BDD">
            <w:rPr>
              <w:rFonts w:ascii="Arial" w:hAnsi="Arial" w:cs="Arial"/>
              <w:b/>
              <w:lang w:val="ko-KR"/>
            </w:rPr>
            <w:t xml:space="preserve"> / </w:t>
          </w:r>
          <w:r w:rsidRPr="003F4BDD">
            <w:rPr>
              <w:rFonts w:ascii="Arial" w:hAnsi="Arial" w:cs="Arial"/>
              <w:b/>
            </w:rPr>
            <w:fldChar w:fldCharType="begin"/>
          </w:r>
          <w:r w:rsidRPr="003F4BDD">
            <w:rPr>
              <w:rFonts w:ascii="Arial" w:hAnsi="Arial" w:cs="Arial"/>
              <w:b/>
            </w:rPr>
            <w:instrText xml:space="preserve"> NUMPAGES \*Arabic </w:instrText>
          </w:r>
          <w:r w:rsidRPr="003F4BDD">
            <w:rPr>
              <w:rFonts w:ascii="Arial" w:hAnsi="Arial" w:cs="Arial"/>
              <w:b/>
            </w:rPr>
            <w:fldChar w:fldCharType="separate"/>
          </w:r>
          <w:r w:rsidR="00501F22">
            <w:rPr>
              <w:rFonts w:ascii="Arial" w:hAnsi="Arial" w:cs="Arial"/>
              <w:b/>
              <w:noProof/>
            </w:rPr>
            <w:t>29</w:t>
          </w:r>
          <w:r w:rsidRPr="003F4BDD">
            <w:rPr>
              <w:rFonts w:ascii="Arial" w:hAnsi="Arial" w:cs="Arial"/>
              <w:b/>
            </w:rPr>
            <w:fldChar w:fldCharType="end"/>
          </w:r>
        </w:p>
      </w:tc>
    </w:tr>
    <w:tr w:rsidR="00010992" w:rsidRPr="00134938" w14:paraId="7B9DAA97" w14:textId="77777777" w:rsidTr="00CA1DBA">
      <w:trPr>
        <w:trHeight w:val="70"/>
      </w:trPr>
      <w:tc>
        <w:tcPr>
          <w:tcW w:w="266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CB9DD9E" w14:textId="77777777" w:rsidR="00010992" w:rsidRPr="00134938" w:rsidRDefault="00010992">
          <w:pPr>
            <w:pStyle w:val="ac"/>
            <w:rPr>
              <w:rFonts w:ascii="Arial" w:hAnsi="Arial" w:cs="Arial"/>
            </w:rPr>
          </w:pPr>
        </w:p>
      </w:tc>
      <w:tc>
        <w:tcPr>
          <w:tcW w:w="3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177ED4F" w14:textId="77777777" w:rsidR="00010992" w:rsidRPr="003F4BDD" w:rsidRDefault="00010992">
          <w:pPr>
            <w:pStyle w:val="ac"/>
            <w:rPr>
              <w:rFonts w:ascii="Arial" w:eastAsia="SimSun" w:hAnsi="Arial" w:cs="Arial"/>
              <w:b/>
              <w:lang w:eastAsia="zh-CN"/>
            </w:rPr>
          </w:pPr>
          <w:r w:rsidRPr="003F4BDD">
            <w:rPr>
              <w:rFonts w:ascii="Arial" w:hAnsi="Arial" w:cs="Arial"/>
              <w:sz w:val="16"/>
              <w:szCs w:val="16"/>
            </w:rPr>
            <w:t>Model</w:t>
          </w:r>
        </w:p>
        <w:p w14:paraId="50D7D3A7" w14:textId="77777777" w:rsidR="00010992" w:rsidRPr="003F4BDD" w:rsidRDefault="00413729" w:rsidP="00F04A58">
          <w:pPr>
            <w:pStyle w:val="ac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eastAsia="SimSun" w:hAnsi="Arial" w:cs="Arial"/>
              <w:b/>
              <w:lang w:eastAsia="zh-CN"/>
            </w:rPr>
            <w:t xml:space="preserve">PM95 Android 15</w:t>
          </w:r>
        </w:p>
      </w:tc>
      <w:tc>
        <w:tcPr>
          <w:tcW w:w="127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2DF935A" w14:textId="77777777" w:rsidR="00010992" w:rsidRPr="003F4BDD" w:rsidRDefault="00010992">
          <w:pPr>
            <w:pStyle w:val="ac"/>
            <w:rPr>
              <w:rFonts w:ascii="Arial" w:hAnsi="Arial" w:cs="Arial"/>
            </w:rPr>
          </w:pPr>
          <w:proofErr w:type="spellStart"/>
          <w:r w:rsidRPr="003F4BDD">
            <w:rPr>
              <w:rFonts w:ascii="Arial" w:hAnsi="Arial" w:cs="Arial"/>
              <w:sz w:val="16"/>
              <w:szCs w:val="16"/>
            </w:rPr>
            <w:t>Doc.No</w:t>
          </w:r>
          <w:proofErr w:type="spellEnd"/>
          <w:r w:rsidRPr="003F4BDD">
            <w:rPr>
              <w:rFonts w:ascii="Arial" w:hAnsi="Arial" w:cs="Arial"/>
            </w:rPr>
            <w:t xml:space="preserve">. </w:t>
          </w:r>
        </w:p>
        <w:p w14:paraId="56248377" w14:textId="77777777" w:rsidR="00010992" w:rsidRPr="003F4BDD" w:rsidRDefault="00010992">
          <w:pPr>
            <w:pStyle w:val="ac"/>
            <w:rPr>
              <w:rFonts w:ascii="Arial" w:hAnsi="Arial" w:cs="Arial"/>
              <w:sz w:val="16"/>
              <w:szCs w:val="16"/>
            </w:rPr>
          </w:pPr>
          <w:r w:rsidRPr="003F4BDD">
            <w:rPr>
              <w:rFonts w:ascii="Arial" w:hAnsi="Arial" w:cs="Arial"/>
            </w:rPr>
            <w:t>-</w:t>
          </w:r>
        </w:p>
      </w:tc>
      <w:tc>
        <w:tcPr>
          <w:tcW w:w="112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1D446AC" w14:textId="77777777" w:rsidR="00010992" w:rsidRPr="003F4BDD" w:rsidRDefault="00010992">
          <w:pPr>
            <w:pStyle w:val="ac"/>
            <w:rPr>
              <w:rFonts w:ascii="Arial" w:eastAsia="SimSun" w:hAnsi="Arial" w:cs="Arial"/>
              <w:b/>
              <w:lang w:eastAsia="zh-CN"/>
            </w:rPr>
          </w:pPr>
          <w:r w:rsidRPr="003F4BDD">
            <w:rPr>
              <w:rFonts w:ascii="Arial" w:hAnsi="Arial" w:cs="Arial"/>
              <w:sz w:val="16"/>
              <w:szCs w:val="16"/>
            </w:rPr>
            <w:t xml:space="preserve">Rev. </w:t>
          </w:r>
        </w:p>
        <w:p w14:paraId="57A8082E" w14:textId="77777777" w:rsidR="00010992" w:rsidRPr="003F4BDD" w:rsidRDefault="009B4274" w:rsidP="00ED687D">
          <w:pPr>
            <w:pStyle w:val="ac"/>
            <w:rPr>
              <w:rFonts w:ascii="Arial" w:eastAsia="SimSun" w:hAnsi="Arial" w:cs="Arial"/>
              <w:b/>
              <w:lang w:eastAsia="zh-CN"/>
            </w:rPr>
          </w:pPr>
          <w:r>
            <w:rPr>
              <w:rFonts w:ascii="Arial" w:eastAsia="SimSun" w:hAnsi="Arial" w:cs="Arial"/>
              <w:b/>
              <w:lang w:eastAsia="zh-CN"/>
            </w:rPr>
            <w:t xml:space="preserve">V1</w:t>
          </w:r>
        </w:p>
      </w:tc>
      <w:tc>
        <w:tcPr>
          <w:tcW w:w="244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44EA26D" w14:textId="77777777" w:rsidR="00010992" w:rsidRPr="003F4BDD" w:rsidRDefault="00010992">
          <w:pPr>
            <w:pStyle w:val="ac"/>
            <w:rPr>
              <w:rFonts w:ascii="Arial" w:eastAsia="SimSun" w:hAnsi="Arial" w:cs="Arial"/>
              <w:b/>
              <w:lang w:eastAsia="zh-CN"/>
            </w:rPr>
          </w:pPr>
          <w:r w:rsidRPr="003F4BDD">
            <w:rPr>
              <w:rFonts w:ascii="Arial" w:hAnsi="Arial" w:cs="Arial"/>
              <w:sz w:val="16"/>
              <w:szCs w:val="16"/>
            </w:rPr>
            <w:t>Date</w:t>
          </w:r>
        </w:p>
        <w:p w14:paraId="37BA2802" w14:textId="77777777" w:rsidR="00010992" w:rsidRPr="003F4BDD" w:rsidRDefault="005E7CAC" w:rsidP="00AE2FE2">
          <w:pPr>
            <w:pStyle w:val="ac"/>
            <w:rPr>
              <w:rFonts w:ascii="Arial" w:eastAsia="SimSun" w:hAnsi="Arial" w:cs="Arial" w:hint="eastAsia"/>
              <w:b/>
              <w:lang w:eastAsia="zh-CN"/>
            </w:rPr>
          </w:pPr>
          <w:r>
            <w:rPr>
              <w:rFonts w:ascii="Arial" w:eastAsia="바탕체" w:hAnsi="Arial" w:cs="Arial" w:hint="eastAsia"/>
              <w:b/>
            </w:rPr>
            <w:t xml:space="preserve">Aug 19, 2026</w:t>
          </w:r>
        </w:p>
      </w:tc>
    </w:tr>
  </w:tbl>
  <w:p w14:paraId="6AA66933" w14:textId="77777777" w:rsidR="00010992" w:rsidRPr="00134938" w:rsidRDefault="00010992">
    <w:pPr>
      <w:pStyle w:val="ac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bullet"/>
      <w:lvlText w:val=""/>
      <w:lvlJc w:val="left"/>
      <w:pPr>
        <w:tabs>
          <w:tab w:val="num" w:pos="0"/>
        </w:tabs>
        <w:ind w:left="1160" w:hanging="400"/>
      </w:pPr>
      <w:rPr>
        <w:rFonts w:ascii="Wingdings" w:hAnsi="Wingdings" w:cs="Wingdings"/>
        <w:kern w:val="1"/>
        <w:sz w:val="24"/>
        <w:lang w:eastAsia="zh-CN"/>
      </w:rPr>
    </w:lvl>
    <w:lvl w:ilvl="1">
      <w:start w:val="1"/>
      <w:numFmt w:val="bullet"/>
      <w:lvlText w:val=""/>
      <w:lvlJc w:val="left"/>
      <w:pPr>
        <w:tabs>
          <w:tab w:val="num" w:pos="0"/>
        </w:tabs>
        <w:ind w:left="1560" w:hanging="400"/>
      </w:pPr>
      <w:rPr>
        <w:rFonts w:ascii="Wingdings" w:hAnsi="Wingdings" w:cs="Wingdings"/>
        <w:kern w:val="1"/>
        <w:sz w:val="24"/>
        <w:lang w:eastAsia="zh-CN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60" w:hanging="400"/>
      </w:pPr>
      <w:rPr>
        <w:rFonts w:ascii="Wingdings" w:hAnsi="Wingdings" w:cs="Wingdings"/>
        <w:kern w:val="1"/>
        <w:sz w:val="24"/>
        <w:lang w:eastAsia="zh-CN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360" w:hanging="400"/>
      </w:pPr>
      <w:rPr>
        <w:rFonts w:ascii="Wingdings" w:hAnsi="Wingdings" w:cs="Wingdings"/>
        <w:kern w:val="1"/>
        <w:sz w:val="24"/>
        <w:lang w:eastAsia="zh-CN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760" w:hanging="400"/>
      </w:pPr>
      <w:rPr>
        <w:rFonts w:ascii="Wingdings" w:hAnsi="Wingdings" w:cs="Wingdings"/>
        <w:kern w:val="1"/>
        <w:sz w:val="24"/>
        <w:lang w:eastAsia="zh-CN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160" w:hanging="400"/>
      </w:pPr>
      <w:rPr>
        <w:rFonts w:ascii="Wingdings" w:hAnsi="Wingdings" w:cs="Wingdings"/>
        <w:kern w:val="1"/>
        <w:sz w:val="24"/>
        <w:lang w:eastAsia="zh-CN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560" w:hanging="400"/>
      </w:pPr>
      <w:rPr>
        <w:rFonts w:ascii="Wingdings" w:hAnsi="Wingdings" w:cs="Wingdings"/>
        <w:kern w:val="1"/>
        <w:sz w:val="24"/>
        <w:lang w:eastAsia="zh-CN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960" w:hanging="400"/>
      </w:pPr>
      <w:rPr>
        <w:rFonts w:ascii="Wingdings" w:hAnsi="Wingdings" w:cs="Wingdings"/>
        <w:kern w:val="1"/>
        <w:sz w:val="24"/>
        <w:lang w:eastAsia="zh-CN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360" w:hanging="400"/>
      </w:pPr>
      <w:rPr>
        <w:rFonts w:ascii="Wingdings" w:hAnsi="Wingdings" w:cs="Wingdings"/>
        <w:kern w:val="1"/>
        <w:sz w:val="24"/>
        <w:lang w:eastAsia="zh-CN"/>
      </w:rPr>
    </w:lvl>
  </w:abstractNum>
  <w:abstractNum w:abstractNumId="2" w15:restartNumberingAfterBreak="0">
    <w:nsid w:val="00000003"/>
    <w:multiLevelType w:val="singleLevel"/>
    <w:tmpl w:val="A5D6B39A"/>
    <w:name w:val="WW8Num2"/>
    <w:lvl w:ilvl="0">
      <w:start w:val="1"/>
      <w:numFmt w:val="decimal"/>
      <w:lvlText w:val="%1."/>
      <w:lvlJc w:val="left"/>
      <w:pPr>
        <w:tabs>
          <w:tab w:val="num" w:pos="1000"/>
        </w:tabs>
        <w:ind w:left="1000" w:hanging="600"/>
      </w:pPr>
      <w:rPr>
        <w:rFonts w:ascii="Arial" w:eastAsia="굴림" w:hAnsi="Arial" w:cs="Arial" w:hint="default"/>
        <w:b/>
        <w:kern w:val="1"/>
        <w:sz w:val="32"/>
      </w:rPr>
    </w:lvl>
  </w:abstractNum>
  <w:abstractNum w:abstractNumId="3" w15:restartNumberingAfterBreak="0">
    <w:nsid w:val="00000004"/>
    <w:multiLevelType w:val="multilevel"/>
    <w:tmpl w:val="1AC2D6AE"/>
    <w:name w:val="WW8Num3"/>
    <w:lvl w:ilvl="0">
      <w:start w:val="1"/>
      <w:numFmt w:val="bullet"/>
      <w:lvlText w:val=""/>
      <w:lvlJc w:val="left"/>
      <w:pPr>
        <w:tabs>
          <w:tab w:val="num" w:pos="0"/>
        </w:tabs>
        <w:ind w:left="1560" w:hanging="400"/>
      </w:pPr>
      <w:rPr>
        <w:rFonts w:ascii="Wingdings" w:hAnsi="Wingdings" w:cs="Wingdings" w:hint="default"/>
        <w:kern w:val="1"/>
        <w:sz w:val="24"/>
        <w:szCs w:val="24"/>
        <w:lang w:eastAsia="zh-CN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1960" w:hanging="400"/>
      </w:pPr>
      <w:rPr>
        <w:rFonts w:ascii="Wingdings" w:hAnsi="Wingdings" w:cs="Wingdings" w:hint="default"/>
        <w:kern w:val="1"/>
        <w:sz w:val="24"/>
        <w:szCs w:val="24"/>
        <w:lang w:eastAsia="zh-CN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360" w:hanging="400"/>
      </w:pPr>
      <w:rPr>
        <w:rFonts w:ascii="굴림" w:eastAsia="굴림" w:hAnsi="굴림" w:cs="Wingdings" w:hint="eastAsia"/>
        <w:kern w:val="1"/>
        <w:sz w:val="24"/>
        <w:szCs w:val="24"/>
        <w:lang w:eastAsia="zh-CN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760" w:hanging="400"/>
      </w:pPr>
      <w:rPr>
        <w:rFonts w:ascii="Wingdings" w:hAnsi="Wingdings" w:cs="Wingdings"/>
        <w:kern w:val="1"/>
        <w:sz w:val="24"/>
        <w:szCs w:val="24"/>
        <w:lang w:eastAsia="zh-CN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3160" w:hanging="400"/>
      </w:pPr>
      <w:rPr>
        <w:rFonts w:ascii="Wingdings" w:hAnsi="Wingdings" w:cs="Wingdings"/>
        <w:kern w:val="1"/>
        <w:sz w:val="24"/>
        <w:szCs w:val="24"/>
        <w:lang w:eastAsia="zh-CN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560" w:hanging="400"/>
      </w:pPr>
      <w:rPr>
        <w:rFonts w:ascii="Wingdings" w:hAnsi="Wingdings" w:cs="Wingdings"/>
        <w:kern w:val="1"/>
        <w:sz w:val="24"/>
        <w:szCs w:val="24"/>
        <w:lang w:eastAsia="zh-CN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960" w:hanging="400"/>
      </w:pPr>
      <w:rPr>
        <w:rFonts w:ascii="Wingdings" w:hAnsi="Wingdings" w:cs="Wingdings"/>
        <w:kern w:val="1"/>
        <w:sz w:val="24"/>
        <w:szCs w:val="24"/>
        <w:lang w:eastAsia="zh-CN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360" w:hanging="400"/>
      </w:pPr>
      <w:rPr>
        <w:rFonts w:ascii="Wingdings" w:hAnsi="Wingdings" w:cs="Wingdings"/>
        <w:kern w:val="1"/>
        <w:sz w:val="24"/>
        <w:szCs w:val="24"/>
        <w:lang w:eastAsia="zh-CN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760" w:hanging="400"/>
      </w:pPr>
      <w:rPr>
        <w:rFonts w:ascii="Wingdings" w:hAnsi="Wingdings" w:cs="Wingdings"/>
        <w:kern w:val="1"/>
        <w:sz w:val="24"/>
        <w:szCs w:val="24"/>
        <w:lang w:eastAsia="zh-CN"/>
      </w:rPr>
    </w:lvl>
  </w:abstractNum>
  <w:abstractNum w:abstractNumId="4" w15:restartNumberingAfterBreak="0">
    <w:nsid w:val="00000005"/>
    <w:multiLevelType w:val="multilevel"/>
    <w:tmpl w:val="FE42F0C8"/>
    <w:name w:val="WW8Num4"/>
    <w:lvl w:ilvl="0">
      <w:start w:val="5"/>
      <w:numFmt w:val="bullet"/>
      <w:lvlText w:val="-"/>
      <w:lvlJc w:val="left"/>
      <w:pPr>
        <w:tabs>
          <w:tab w:val="num" w:pos="0"/>
        </w:tabs>
        <w:ind w:left="760" w:hanging="360"/>
      </w:pPr>
      <w:rPr>
        <w:rFonts w:ascii="굴림" w:hAnsi="굴림" w:cs="¸¼Àº °íµñ"/>
        <w:kern w:val="1"/>
        <w:sz w:val="24"/>
      </w:rPr>
    </w:lvl>
    <w:lvl w:ilvl="1">
      <w:start w:val="1"/>
      <w:numFmt w:val="bullet"/>
      <w:lvlText w:val=""/>
      <w:lvlJc w:val="left"/>
      <w:pPr>
        <w:tabs>
          <w:tab w:val="num" w:pos="0"/>
        </w:tabs>
        <w:ind w:left="1200" w:hanging="400"/>
      </w:pPr>
      <w:rPr>
        <w:rFonts w:ascii="Wingdings" w:hAnsi="Wingdings" w:hint="default"/>
        <w:kern w:val="1"/>
        <w:sz w:val="24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600" w:hanging="400"/>
      </w:pPr>
      <w:rPr>
        <w:rFonts w:ascii="Wingdings" w:hAnsi="Wingdings" w:cs="Wingdings"/>
        <w:kern w:val="1"/>
        <w:sz w:val="24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000" w:hanging="400"/>
      </w:pPr>
      <w:rPr>
        <w:rFonts w:ascii="Wingdings" w:hAnsi="Wingdings" w:cs="Wingdings"/>
        <w:kern w:val="1"/>
        <w:sz w:val="24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400" w:hanging="400"/>
      </w:pPr>
      <w:rPr>
        <w:rFonts w:ascii="Wingdings" w:hAnsi="Wingdings" w:cs="Wingdings"/>
        <w:kern w:val="1"/>
        <w:sz w:val="24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2800" w:hanging="400"/>
      </w:pPr>
      <w:rPr>
        <w:rFonts w:ascii="Wingdings" w:hAnsi="Wingdings" w:cs="Wingdings"/>
        <w:kern w:val="1"/>
        <w:sz w:val="24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200" w:hanging="400"/>
      </w:pPr>
      <w:rPr>
        <w:rFonts w:ascii="Wingdings" w:hAnsi="Wingdings" w:cs="Wingdings"/>
        <w:kern w:val="1"/>
        <w:sz w:val="24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3600" w:hanging="400"/>
      </w:pPr>
      <w:rPr>
        <w:rFonts w:ascii="Wingdings" w:hAnsi="Wingdings" w:cs="Wingdings"/>
        <w:kern w:val="1"/>
        <w:sz w:val="24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000" w:hanging="400"/>
      </w:pPr>
      <w:rPr>
        <w:rFonts w:ascii="Wingdings" w:hAnsi="Wingdings" w:cs="Wingdings"/>
        <w:kern w:val="1"/>
        <w:sz w:val="24"/>
      </w:rPr>
    </w:lvl>
  </w:abstractNum>
  <w:abstractNum w:abstractNumId="5" w15:restartNumberingAfterBreak="0">
    <w:nsid w:val="00000006"/>
    <w:multiLevelType w:val="singleLevel"/>
    <w:tmpl w:val="00000006"/>
    <w:name w:val="WW8Num5"/>
    <w:lvl w:ilvl="0">
      <w:start w:val="5"/>
      <w:numFmt w:val="bullet"/>
      <w:lvlText w:val="-"/>
      <w:lvlJc w:val="left"/>
      <w:pPr>
        <w:tabs>
          <w:tab w:val="num" w:pos="0"/>
        </w:tabs>
        <w:ind w:left="800" w:hanging="400"/>
      </w:pPr>
      <w:rPr>
        <w:rFonts w:ascii="굴림" w:hAnsi="굴림" w:cs="¸¼Àº °íµñ"/>
      </w:rPr>
    </w:lvl>
  </w:abstractNum>
  <w:abstractNum w:abstractNumId="6" w15:restartNumberingAfterBreak="0">
    <w:nsid w:val="109D16C6"/>
    <w:multiLevelType w:val="hybridMultilevel"/>
    <w:tmpl w:val="A686DF88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1891313F"/>
    <w:multiLevelType w:val="multilevel"/>
    <w:tmpl w:val="DD9A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70F66"/>
    <w:multiLevelType w:val="hybridMultilevel"/>
    <w:tmpl w:val="E2705FD2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20E11F91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  <w:rPr>
        <w:rFonts w:ascii="굴림" w:eastAsia="굴림" w:hAnsi="굴림" w:cs="¸¼Àº °íµñ"/>
        <w:b/>
        <w:kern w:val="1"/>
        <w:sz w:val="32"/>
      </w:rPr>
    </w:lvl>
  </w:abstractNum>
  <w:abstractNum w:abstractNumId="10" w15:restartNumberingAfterBreak="0">
    <w:nsid w:val="22735CC2"/>
    <w:multiLevelType w:val="hybridMultilevel"/>
    <w:tmpl w:val="3FAC3590"/>
    <w:lvl w:ilvl="0" w:tplc="AEAC7028"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1BC319F"/>
    <w:multiLevelType w:val="hybridMultilevel"/>
    <w:tmpl w:val="EB7EFC42"/>
    <w:lvl w:ilvl="0" w:tplc="E4D2FFFC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2" w15:restartNumberingAfterBreak="0">
    <w:nsid w:val="450A4A43"/>
    <w:multiLevelType w:val="hybridMultilevel"/>
    <w:tmpl w:val="D91CB640"/>
    <w:lvl w:ilvl="0" w:tplc="CFA68AAE">
      <w:start w:val="90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95B5C6D"/>
    <w:multiLevelType w:val="hybridMultilevel"/>
    <w:tmpl w:val="71CAB50C"/>
    <w:lvl w:ilvl="0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5CE20E48"/>
    <w:multiLevelType w:val="hybridMultilevel"/>
    <w:tmpl w:val="4B3818C4"/>
    <w:name w:val="WW8Num52"/>
    <w:lvl w:ilvl="0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5" w15:restartNumberingAfterBreak="0">
    <w:nsid w:val="787E3F96"/>
    <w:multiLevelType w:val="hybridMultilevel"/>
    <w:tmpl w:val="20FA9D0A"/>
    <w:lvl w:ilvl="0" w:tplc="BF70CD52">
      <w:start w:val="1"/>
      <w:numFmt w:val="bullet"/>
      <w:lvlText w:val="-"/>
      <w:lvlJc w:val="left"/>
      <w:pPr>
        <w:ind w:left="800" w:hanging="400"/>
      </w:pPr>
      <w:rPr>
        <w:rFonts w:ascii="Arial" w:hAnsi="Arial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7BC92591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  <w:rPr>
        <w:rFonts w:ascii="굴림" w:eastAsia="굴림" w:hAnsi="굴림" w:cs="¸¼Àº °íµñ"/>
        <w:b/>
        <w:kern w:val="1"/>
        <w:sz w:val="32"/>
      </w:rPr>
    </w:lvl>
  </w:abstractNum>
  <w:num w:numId="1" w16cid:durableId="1096169528">
    <w:abstractNumId w:val="0"/>
  </w:num>
  <w:num w:numId="2" w16cid:durableId="2064256343">
    <w:abstractNumId w:val="1"/>
  </w:num>
  <w:num w:numId="3" w16cid:durableId="1723557686">
    <w:abstractNumId w:val="2"/>
  </w:num>
  <w:num w:numId="4" w16cid:durableId="1524786421">
    <w:abstractNumId w:val="3"/>
  </w:num>
  <w:num w:numId="5" w16cid:durableId="1725644648">
    <w:abstractNumId w:val="4"/>
  </w:num>
  <w:num w:numId="6" w16cid:durableId="1285962720">
    <w:abstractNumId w:val="5"/>
  </w:num>
  <w:num w:numId="7" w16cid:durableId="857741193">
    <w:abstractNumId w:val="8"/>
  </w:num>
  <w:num w:numId="8" w16cid:durableId="681587232">
    <w:abstractNumId w:val="6"/>
  </w:num>
  <w:num w:numId="9" w16cid:durableId="899901545">
    <w:abstractNumId w:val="13"/>
  </w:num>
  <w:num w:numId="10" w16cid:durableId="1388185256">
    <w:abstractNumId w:val="14"/>
  </w:num>
  <w:num w:numId="11" w16cid:durableId="350227635">
    <w:abstractNumId w:val="16"/>
  </w:num>
  <w:num w:numId="12" w16cid:durableId="1448543848">
    <w:abstractNumId w:val="9"/>
  </w:num>
  <w:num w:numId="13" w16cid:durableId="2141260976">
    <w:abstractNumId w:val="15"/>
  </w:num>
  <w:num w:numId="14" w16cid:durableId="183252871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94890038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88599009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57681904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1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2CAE"/>
    <w:rsid w:val="00001042"/>
    <w:rsid w:val="0000229D"/>
    <w:rsid w:val="0000235F"/>
    <w:rsid w:val="00003431"/>
    <w:rsid w:val="00005706"/>
    <w:rsid w:val="000070BE"/>
    <w:rsid w:val="000076E7"/>
    <w:rsid w:val="000108E0"/>
    <w:rsid w:val="00010992"/>
    <w:rsid w:val="00011CE8"/>
    <w:rsid w:val="0001354B"/>
    <w:rsid w:val="000162C9"/>
    <w:rsid w:val="00020B8C"/>
    <w:rsid w:val="00022A99"/>
    <w:rsid w:val="00022F09"/>
    <w:rsid w:val="00023139"/>
    <w:rsid w:val="000236BE"/>
    <w:rsid w:val="00024B3C"/>
    <w:rsid w:val="00025CD1"/>
    <w:rsid w:val="00026531"/>
    <w:rsid w:val="00026FB7"/>
    <w:rsid w:val="00027037"/>
    <w:rsid w:val="000273C8"/>
    <w:rsid w:val="0002783A"/>
    <w:rsid w:val="000278AF"/>
    <w:rsid w:val="00030099"/>
    <w:rsid w:val="000315BC"/>
    <w:rsid w:val="00033B0A"/>
    <w:rsid w:val="000405AD"/>
    <w:rsid w:val="000407FE"/>
    <w:rsid w:val="000453C3"/>
    <w:rsid w:val="00045A8D"/>
    <w:rsid w:val="00050205"/>
    <w:rsid w:val="000532EC"/>
    <w:rsid w:val="0005522A"/>
    <w:rsid w:val="000552DA"/>
    <w:rsid w:val="00060E1F"/>
    <w:rsid w:val="00064AD2"/>
    <w:rsid w:val="00064EC7"/>
    <w:rsid w:val="00065271"/>
    <w:rsid w:val="00065B50"/>
    <w:rsid w:val="00065BA2"/>
    <w:rsid w:val="00065FD0"/>
    <w:rsid w:val="00066EF6"/>
    <w:rsid w:val="000710DB"/>
    <w:rsid w:val="00071DA6"/>
    <w:rsid w:val="000725EA"/>
    <w:rsid w:val="00075E68"/>
    <w:rsid w:val="00082E20"/>
    <w:rsid w:val="000840AF"/>
    <w:rsid w:val="0008709C"/>
    <w:rsid w:val="0008796F"/>
    <w:rsid w:val="0009212D"/>
    <w:rsid w:val="000956CD"/>
    <w:rsid w:val="00095C0B"/>
    <w:rsid w:val="00096A29"/>
    <w:rsid w:val="000A1791"/>
    <w:rsid w:val="000A3A0A"/>
    <w:rsid w:val="000A3A17"/>
    <w:rsid w:val="000A617F"/>
    <w:rsid w:val="000A632D"/>
    <w:rsid w:val="000A681E"/>
    <w:rsid w:val="000B0295"/>
    <w:rsid w:val="000B0CC6"/>
    <w:rsid w:val="000B1B71"/>
    <w:rsid w:val="000B1C1A"/>
    <w:rsid w:val="000B2463"/>
    <w:rsid w:val="000B722E"/>
    <w:rsid w:val="000C0D50"/>
    <w:rsid w:val="000C1AB2"/>
    <w:rsid w:val="000C42D4"/>
    <w:rsid w:val="000C49DC"/>
    <w:rsid w:val="000C57EA"/>
    <w:rsid w:val="000C631B"/>
    <w:rsid w:val="000C743C"/>
    <w:rsid w:val="000D0EEE"/>
    <w:rsid w:val="000D2FA3"/>
    <w:rsid w:val="000D3834"/>
    <w:rsid w:val="000D4BFB"/>
    <w:rsid w:val="000D4C7A"/>
    <w:rsid w:val="000D6C1E"/>
    <w:rsid w:val="000D7F84"/>
    <w:rsid w:val="000E454C"/>
    <w:rsid w:val="000E571E"/>
    <w:rsid w:val="000F23B9"/>
    <w:rsid w:val="000F26A8"/>
    <w:rsid w:val="000F3B36"/>
    <w:rsid w:val="000F4A60"/>
    <w:rsid w:val="000F59BF"/>
    <w:rsid w:val="000F653F"/>
    <w:rsid w:val="00101269"/>
    <w:rsid w:val="0011104F"/>
    <w:rsid w:val="00112C94"/>
    <w:rsid w:val="00115701"/>
    <w:rsid w:val="00121181"/>
    <w:rsid w:val="00126638"/>
    <w:rsid w:val="0013139C"/>
    <w:rsid w:val="001319ED"/>
    <w:rsid w:val="0013291E"/>
    <w:rsid w:val="00134938"/>
    <w:rsid w:val="001408AF"/>
    <w:rsid w:val="0014260A"/>
    <w:rsid w:val="001450A3"/>
    <w:rsid w:val="00145EC7"/>
    <w:rsid w:val="00146E6C"/>
    <w:rsid w:val="00147934"/>
    <w:rsid w:val="00151AA3"/>
    <w:rsid w:val="00152AC3"/>
    <w:rsid w:val="00153283"/>
    <w:rsid w:val="00154BD2"/>
    <w:rsid w:val="00154D67"/>
    <w:rsid w:val="001566B0"/>
    <w:rsid w:val="0015779F"/>
    <w:rsid w:val="00160DF5"/>
    <w:rsid w:val="00160F0C"/>
    <w:rsid w:val="001616B5"/>
    <w:rsid w:val="0016191E"/>
    <w:rsid w:val="0016247F"/>
    <w:rsid w:val="00164F9A"/>
    <w:rsid w:val="001700BE"/>
    <w:rsid w:val="00171566"/>
    <w:rsid w:val="0017317F"/>
    <w:rsid w:val="0017384D"/>
    <w:rsid w:val="0017478F"/>
    <w:rsid w:val="00176FF3"/>
    <w:rsid w:val="00177914"/>
    <w:rsid w:val="001820EF"/>
    <w:rsid w:val="0018273D"/>
    <w:rsid w:val="00182B0D"/>
    <w:rsid w:val="00182C41"/>
    <w:rsid w:val="001832B0"/>
    <w:rsid w:val="00185C82"/>
    <w:rsid w:val="00190492"/>
    <w:rsid w:val="00190EC5"/>
    <w:rsid w:val="00191011"/>
    <w:rsid w:val="001948E7"/>
    <w:rsid w:val="00195D3B"/>
    <w:rsid w:val="001A0938"/>
    <w:rsid w:val="001A348A"/>
    <w:rsid w:val="001A79F0"/>
    <w:rsid w:val="001B0463"/>
    <w:rsid w:val="001B1D93"/>
    <w:rsid w:val="001B530C"/>
    <w:rsid w:val="001B5AE9"/>
    <w:rsid w:val="001C1800"/>
    <w:rsid w:val="001C1E7B"/>
    <w:rsid w:val="001C2772"/>
    <w:rsid w:val="001C392F"/>
    <w:rsid w:val="001C3E61"/>
    <w:rsid w:val="001C6184"/>
    <w:rsid w:val="001C6685"/>
    <w:rsid w:val="001C6F38"/>
    <w:rsid w:val="001D0F1C"/>
    <w:rsid w:val="001D2D22"/>
    <w:rsid w:val="001D42C3"/>
    <w:rsid w:val="001D4506"/>
    <w:rsid w:val="001D5792"/>
    <w:rsid w:val="001D6D59"/>
    <w:rsid w:val="001D6DC6"/>
    <w:rsid w:val="001E37DB"/>
    <w:rsid w:val="001E4196"/>
    <w:rsid w:val="001E4936"/>
    <w:rsid w:val="001E4D2D"/>
    <w:rsid w:val="001E4EAA"/>
    <w:rsid w:val="001E4F1B"/>
    <w:rsid w:val="001E528F"/>
    <w:rsid w:val="001E6583"/>
    <w:rsid w:val="001F0A99"/>
    <w:rsid w:val="001F10D1"/>
    <w:rsid w:val="001F276E"/>
    <w:rsid w:val="001F331F"/>
    <w:rsid w:val="001F46D2"/>
    <w:rsid w:val="001F4D68"/>
    <w:rsid w:val="001F5B8F"/>
    <w:rsid w:val="001F6005"/>
    <w:rsid w:val="00200463"/>
    <w:rsid w:val="00200F64"/>
    <w:rsid w:val="00202505"/>
    <w:rsid w:val="0020318C"/>
    <w:rsid w:val="00204718"/>
    <w:rsid w:val="00204995"/>
    <w:rsid w:val="00205B3B"/>
    <w:rsid w:val="0020732B"/>
    <w:rsid w:val="0021019F"/>
    <w:rsid w:val="002111F4"/>
    <w:rsid w:val="00211722"/>
    <w:rsid w:val="002142EE"/>
    <w:rsid w:val="00215902"/>
    <w:rsid w:val="002159E2"/>
    <w:rsid w:val="002169D1"/>
    <w:rsid w:val="00220D13"/>
    <w:rsid w:val="002216FB"/>
    <w:rsid w:val="002217EA"/>
    <w:rsid w:val="0022194A"/>
    <w:rsid w:val="002221F5"/>
    <w:rsid w:val="00222998"/>
    <w:rsid w:val="00223B70"/>
    <w:rsid w:val="002240E2"/>
    <w:rsid w:val="002243C5"/>
    <w:rsid w:val="00224E60"/>
    <w:rsid w:val="002260B4"/>
    <w:rsid w:val="00226145"/>
    <w:rsid w:val="002315C0"/>
    <w:rsid w:val="0023392C"/>
    <w:rsid w:val="002341EA"/>
    <w:rsid w:val="00234274"/>
    <w:rsid w:val="002342B6"/>
    <w:rsid w:val="00236D05"/>
    <w:rsid w:val="0023779B"/>
    <w:rsid w:val="00237925"/>
    <w:rsid w:val="00242A62"/>
    <w:rsid w:val="00243745"/>
    <w:rsid w:val="002438E5"/>
    <w:rsid w:val="00244654"/>
    <w:rsid w:val="0024695C"/>
    <w:rsid w:val="002503B1"/>
    <w:rsid w:val="002505E5"/>
    <w:rsid w:val="00251609"/>
    <w:rsid w:val="00253401"/>
    <w:rsid w:val="00254230"/>
    <w:rsid w:val="00254862"/>
    <w:rsid w:val="00255A5C"/>
    <w:rsid w:val="00257CEC"/>
    <w:rsid w:val="00257FDF"/>
    <w:rsid w:val="00260206"/>
    <w:rsid w:val="00260D76"/>
    <w:rsid w:val="00261186"/>
    <w:rsid w:val="002619BB"/>
    <w:rsid w:val="00261F26"/>
    <w:rsid w:val="00265DDB"/>
    <w:rsid w:val="00265E96"/>
    <w:rsid w:val="002660D4"/>
    <w:rsid w:val="00271146"/>
    <w:rsid w:val="00271A99"/>
    <w:rsid w:val="00272816"/>
    <w:rsid w:val="00275202"/>
    <w:rsid w:val="00276AA5"/>
    <w:rsid w:val="00276DE5"/>
    <w:rsid w:val="002808A6"/>
    <w:rsid w:val="00280FF0"/>
    <w:rsid w:val="002814E3"/>
    <w:rsid w:val="002815DD"/>
    <w:rsid w:val="0028172A"/>
    <w:rsid w:val="00281A3D"/>
    <w:rsid w:val="00282235"/>
    <w:rsid w:val="00282773"/>
    <w:rsid w:val="002845BC"/>
    <w:rsid w:val="00285277"/>
    <w:rsid w:val="00292214"/>
    <w:rsid w:val="00292738"/>
    <w:rsid w:val="002935B1"/>
    <w:rsid w:val="00293D15"/>
    <w:rsid w:val="00295C33"/>
    <w:rsid w:val="002964A3"/>
    <w:rsid w:val="002971FF"/>
    <w:rsid w:val="002A020A"/>
    <w:rsid w:val="002A22EE"/>
    <w:rsid w:val="002A32C8"/>
    <w:rsid w:val="002A4274"/>
    <w:rsid w:val="002A6AE9"/>
    <w:rsid w:val="002B0013"/>
    <w:rsid w:val="002B0372"/>
    <w:rsid w:val="002B0C84"/>
    <w:rsid w:val="002B4099"/>
    <w:rsid w:val="002B4398"/>
    <w:rsid w:val="002B6236"/>
    <w:rsid w:val="002C0551"/>
    <w:rsid w:val="002C4A4F"/>
    <w:rsid w:val="002C5547"/>
    <w:rsid w:val="002C68EA"/>
    <w:rsid w:val="002D0910"/>
    <w:rsid w:val="002D0A48"/>
    <w:rsid w:val="002D5E32"/>
    <w:rsid w:val="002D6A35"/>
    <w:rsid w:val="002E041C"/>
    <w:rsid w:val="002E0865"/>
    <w:rsid w:val="002E15C5"/>
    <w:rsid w:val="002E2477"/>
    <w:rsid w:val="002E3FEC"/>
    <w:rsid w:val="002E60A1"/>
    <w:rsid w:val="002E792D"/>
    <w:rsid w:val="002E79F9"/>
    <w:rsid w:val="002F20FB"/>
    <w:rsid w:val="002F34DB"/>
    <w:rsid w:val="002F36A0"/>
    <w:rsid w:val="002F3F0E"/>
    <w:rsid w:val="002F4E9D"/>
    <w:rsid w:val="002F658E"/>
    <w:rsid w:val="002F6E9D"/>
    <w:rsid w:val="002F789D"/>
    <w:rsid w:val="0030070C"/>
    <w:rsid w:val="0030091C"/>
    <w:rsid w:val="003029F3"/>
    <w:rsid w:val="00304282"/>
    <w:rsid w:val="00304906"/>
    <w:rsid w:val="00304AC3"/>
    <w:rsid w:val="003055AF"/>
    <w:rsid w:val="00305D03"/>
    <w:rsid w:val="00305F62"/>
    <w:rsid w:val="00307D38"/>
    <w:rsid w:val="003127D1"/>
    <w:rsid w:val="00315428"/>
    <w:rsid w:val="00317385"/>
    <w:rsid w:val="00320A52"/>
    <w:rsid w:val="003223C1"/>
    <w:rsid w:val="00322987"/>
    <w:rsid w:val="0032319B"/>
    <w:rsid w:val="00323C91"/>
    <w:rsid w:val="003244C5"/>
    <w:rsid w:val="00324834"/>
    <w:rsid w:val="00325949"/>
    <w:rsid w:val="00327627"/>
    <w:rsid w:val="003276A7"/>
    <w:rsid w:val="00331FE0"/>
    <w:rsid w:val="00332429"/>
    <w:rsid w:val="00332BD5"/>
    <w:rsid w:val="00334B3F"/>
    <w:rsid w:val="00334DAF"/>
    <w:rsid w:val="00335D67"/>
    <w:rsid w:val="0034193F"/>
    <w:rsid w:val="003422F8"/>
    <w:rsid w:val="0034293B"/>
    <w:rsid w:val="003441FD"/>
    <w:rsid w:val="00344713"/>
    <w:rsid w:val="00345718"/>
    <w:rsid w:val="00345DAF"/>
    <w:rsid w:val="00347ACF"/>
    <w:rsid w:val="00347C57"/>
    <w:rsid w:val="00354784"/>
    <w:rsid w:val="00360E82"/>
    <w:rsid w:val="00362B55"/>
    <w:rsid w:val="00364CBC"/>
    <w:rsid w:val="00367E44"/>
    <w:rsid w:val="00371C88"/>
    <w:rsid w:val="00372BF2"/>
    <w:rsid w:val="003740B6"/>
    <w:rsid w:val="00374622"/>
    <w:rsid w:val="00374FF7"/>
    <w:rsid w:val="003753E9"/>
    <w:rsid w:val="00377896"/>
    <w:rsid w:val="00380153"/>
    <w:rsid w:val="00383695"/>
    <w:rsid w:val="00386254"/>
    <w:rsid w:val="003863DB"/>
    <w:rsid w:val="00390401"/>
    <w:rsid w:val="00390D58"/>
    <w:rsid w:val="003934C3"/>
    <w:rsid w:val="003949CB"/>
    <w:rsid w:val="003A0147"/>
    <w:rsid w:val="003A0D0F"/>
    <w:rsid w:val="003A4944"/>
    <w:rsid w:val="003A4E3E"/>
    <w:rsid w:val="003A5FFE"/>
    <w:rsid w:val="003A7C90"/>
    <w:rsid w:val="003B061A"/>
    <w:rsid w:val="003B0787"/>
    <w:rsid w:val="003B1154"/>
    <w:rsid w:val="003B224A"/>
    <w:rsid w:val="003B28EE"/>
    <w:rsid w:val="003B5F8E"/>
    <w:rsid w:val="003B78BD"/>
    <w:rsid w:val="003C03B4"/>
    <w:rsid w:val="003C0447"/>
    <w:rsid w:val="003C0DF5"/>
    <w:rsid w:val="003C18DC"/>
    <w:rsid w:val="003C2665"/>
    <w:rsid w:val="003C4013"/>
    <w:rsid w:val="003C490A"/>
    <w:rsid w:val="003D0D79"/>
    <w:rsid w:val="003D4BB4"/>
    <w:rsid w:val="003D6EBA"/>
    <w:rsid w:val="003E1454"/>
    <w:rsid w:val="003E2167"/>
    <w:rsid w:val="003E2B34"/>
    <w:rsid w:val="003E30E5"/>
    <w:rsid w:val="003E42EF"/>
    <w:rsid w:val="003E46F9"/>
    <w:rsid w:val="003E52A7"/>
    <w:rsid w:val="003E623F"/>
    <w:rsid w:val="003E63B7"/>
    <w:rsid w:val="003E6578"/>
    <w:rsid w:val="003F2215"/>
    <w:rsid w:val="003F2682"/>
    <w:rsid w:val="003F4BDD"/>
    <w:rsid w:val="003F6A8D"/>
    <w:rsid w:val="003F7793"/>
    <w:rsid w:val="004020B8"/>
    <w:rsid w:val="004031FD"/>
    <w:rsid w:val="00404354"/>
    <w:rsid w:val="004052D0"/>
    <w:rsid w:val="004061F7"/>
    <w:rsid w:val="004065D2"/>
    <w:rsid w:val="0040760F"/>
    <w:rsid w:val="00412702"/>
    <w:rsid w:val="00413729"/>
    <w:rsid w:val="00413E48"/>
    <w:rsid w:val="004140A5"/>
    <w:rsid w:val="00414628"/>
    <w:rsid w:val="00417D7C"/>
    <w:rsid w:val="004203E5"/>
    <w:rsid w:val="0042067F"/>
    <w:rsid w:val="00422538"/>
    <w:rsid w:val="00424C24"/>
    <w:rsid w:val="00425301"/>
    <w:rsid w:val="004261FE"/>
    <w:rsid w:val="0042671F"/>
    <w:rsid w:val="00430D37"/>
    <w:rsid w:val="00434B5F"/>
    <w:rsid w:val="00435F1B"/>
    <w:rsid w:val="00435F35"/>
    <w:rsid w:val="00436720"/>
    <w:rsid w:val="0043750A"/>
    <w:rsid w:val="0043757C"/>
    <w:rsid w:val="00440AD6"/>
    <w:rsid w:val="00441D12"/>
    <w:rsid w:val="00444B98"/>
    <w:rsid w:val="00447781"/>
    <w:rsid w:val="00450A4B"/>
    <w:rsid w:val="0045135F"/>
    <w:rsid w:val="004518A6"/>
    <w:rsid w:val="00452CAE"/>
    <w:rsid w:val="004540E2"/>
    <w:rsid w:val="0045514F"/>
    <w:rsid w:val="004551A6"/>
    <w:rsid w:val="00455297"/>
    <w:rsid w:val="00456B8A"/>
    <w:rsid w:val="00456EC9"/>
    <w:rsid w:val="00456F59"/>
    <w:rsid w:val="00456FAF"/>
    <w:rsid w:val="0045720B"/>
    <w:rsid w:val="00457227"/>
    <w:rsid w:val="0046214C"/>
    <w:rsid w:val="00462950"/>
    <w:rsid w:val="00463BC5"/>
    <w:rsid w:val="00464485"/>
    <w:rsid w:val="0046448F"/>
    <w:rsid w:val="0046490B"/>
    <w:rsid w:val="00464977"/>
    <w:rsid w:val="00465EA4"/>
    <w:rsid w:val="0046684F"/>
    <w:rsid w:val="00466E56"/>
    <w:rsid w:val="00467951"/>
    <w:rsid w:val="004714C6"/>
    <w:rsid w:val="004755BC"/>
    <w:rsid w:val="00475940"/>
    <w:rsid w:val="00475C8B"/>
    <w:rsid w:val="00475F26"/>
    <w:rsid w:val="00480B4A"/>
    <w:rsid w:val="00481AF0"/>
    <w:rsid w:val="0048268C"/>
    <w:rsid w:val="004841F2"/>
    <w:rsid w:val="0048572A"/>
    <w:rsid w:val="00487E3C"/>
    <w:rsid w:val="0049181D"/>
    <w:rsid w:val="00492B15"/>
    <w:rsid w:val="004942B6"/>
    <w:rsid w:val="0049435D"/>
    <w:rsid w:val="00495129"/>
    <w:rsid w:val="004963D4"/>
    <w:rsid w:val="004968A7"/>
    <w:rsid w:val="004A28BE"/>
    <w:rsid w:val="004A2D5B"/>
    <w:rsid w:val="004A4222"/>
    <w:rsid w:val="004A58F2"/>
    <w:rsid w:val="004A729A"/>
    <w:rsid w:val="004B4D76"/>
    <w:rsid w:val="004B601F"/>
    <w:rsid w:val="004B7819"/>
    <w:rsid w:val="004C52BA"/>
    <w:rsid w:val="004C7043"/>
    <w:rsid w:val="004C7492"/>
    <w:rsid w:val="004C76DC"/>
    <w:rsid w:val="004D126E"/>
    <w:rsid w:val="004D2365"/>
    <w:rsid w:val="004D3656"/>
    <w:rsid w:val="004D510F"/>
    <w:rsid w:val="004D6A27"/>
    <w:rsid w:val="004D70AE"/>
    <w:rsid w:val="004E0B58"/>
    <w:rsid w:val="004E12AB"/>
    <w:rsid w:val="004E19A2"/>
    <w:rsid w:val="004E34DA"/>
    <w:rsid w:val="004E49D6"/>
    <w:rsid w:val="004E5AFA"/>
    <w:rsid w:val="004E66A4"/>
    <w:rsid w:val="004E66DA"/>
    <w:rsid w:val="004E76D5"/>
    <w:rsid w:val="004E7FB5"/>
    <w:rsid w:val="004F37C6"/>
    <w:rsid w:val="004F44F5"/>
    <w:rsid w:val="004F4AA0"/>
    <w:rsid w:val="004F51AA"/>
    <w:rsid w:val="004F68CA"/>
    <w:rsid w:val="004F6E8E"/>
    <w:rsid w:val="004F6F36"/>
    <w:rsid w:val="004F783A"/>
    <w:rsid w:val="0050114F"/>
    <w:rsid w:val="00501F22"/>
    <w:rsid w:val="00503EC2"/>
    <w:rsid w:val="005043A1"/>
    <w:rsid w:val="005044F9"/>
    <w:rsid w:val="00504B8F"/>
    <w:rsid w:val="00506818"/>
    <w:rsid w:val="005130EB"/>
    <w:rsid w:val="0051373D"/>
    <w:rsid w:val="00517B52"/>
    <w:rsid w:val="00520B2A"/>
    <w:rsid w:val="00521B01"/>
    <w:rsid w:val="00523C90"/>
    <w:rsid w:val="00523E5A"/>
    <w:rsid w:val="0052440E"/>
    <w:rsid w:val="00525839"/>
    <w:rsid w:val="00526AEF"/>
    <w:rsid w:val="00527A27"/>
    <w:rsid w:val="00527B51"/>
    <w:rsid w:val="00527CDC"/>
    <w:rsid w:val="0053091A"/>
    <w:rsid w:val="00537C22"/>
    <w:rsid w:val="00542F6E"/>
    <w:rsid w:val="0054360C"/>
    <w:rsid w:val="00543950"/>
    <w:rsid w:val="0054686C"/>
    <w:rsid w:val="00546B69"/>
    <w:rsid w:val="00550051"/>
    <w:rsid w:val="00550BAF"/>
    <w:rsid w:val="0055153A"/>
    <w:rsid w:val="00552E2B"/>
    <w:rsid w:val="0055709B"/>
    <w:rsid w:val="00560148"/>
    <w:rsid w:val="00560E50"/>
    <w:rsid w:val="005615FE"/>
    <w:rsid w:val="0056469C"/>
    <w:rsid w:val="00565341"/>
    <w:rsid w:val="0056604D"/>
    <w:rsid w:val="005663C7"/>
    <w:rsid w:val="00566872"/>
    <w:rsid w:val="00570BEF"/>
    <w:rsid w:val="00570F81"/>
    <w:rsid w:val="00573275"/>
    <w:rsid w:val="005741FB"/>
    <w:rsid w:val="005765C7"/>
    <w:rsid w:val="00577002"/>
    <w:rsid w:val="00581BD6"/>
    <w:rsid w:val="005820DC"/>
    <w:rsid w:val="00582540"/>
    <w:rsid w:val="0058419A"/>
    <w:rsid w:val="0058442B"/>
    <w:rsid w:val="00585350"/>
    <w:rsid w:val="00587B57"/>
    <w:rsid w:val="00592843"/>
    <w:rsid w:val="0059329F"/>
    <w:rsid w:val="00593EAE"/>
    <w:rsid w:val="005A0C31"/>
    <w:rsid w:val="005A3DAA"/>
    <w:rsid w:val="005A41CD"/>
    <w:rsid w:val="005A5ACF"/>
    <w:rsid w:val="005A7EC0"/>
    <w:rsid w:val="005B2F12"/>
    <w:rsid w:val="005B31A7"/>
    <w:rsid w:val="005B3681"/>
    <w:rsid w:val="005B4459"/>
    <w:rsid w:val="005B4837"/>
    <w:rsid w:val="005B4D64"/>
    <w:rsid w:val="005B7B3C"/>
    <w:rsid w:val="005C15DF"/>
    <w:rsid w:val="005C30D1"/>
    <w:rsid w:val="005C31FD"/>
    <w:rsid w:val="005C494C"/>
    <w:rsid w:val="005C58C3"/>
    <w:rsid w:val="005D001A"/>
    <w:rsid w:val="005D01A9"/>
    <w:rsid w:val="005D2D0C"/>
    <w:rsid w:val="005D3874"/>
    <w:rsid w:val="005D3EA2"/>
    <w:rsid w:val="005D594E"/>
    <w:rsid w:val="005D6BC6"/>
    <w:rsid w:val="005D78D5"/>
    <w:rsid w:val="005E24A7"/>
    <w:rsid w:val="005E37D7"/>
    <w:rsid w:val="005E5AD7"/>
    <w:rsid w:val="005E7CAC"/>
    <w:rsid w:val="005F04F6"/>
    <w:rsid w:val="005F438B"/>
    <w:rsid w:val="005F5D68"/>
    <w:rsid w:val="0060083B"/>
    <w:rsid w:val="00602B11"/>
    <w:rsid w:val="006034A2"/>
    <w:rsid w:val="00604673"/>
    <w:rsid w:val="006046B0"/>
    <w:rsid w:val="006050F4"/>
    <w:rsid w:val="00610712"/>
    <w:rsid w:val="0061099F"/>
    <w:rsid w:val="00610D80"/>
    <w:rsid w:val="00612E34"/>
    <w:rsid w:val="00613411"/>
    <w:rsid w:val="00617814"/>
    <w:rsid w:val="006212F1"/>
    <w:rsid w:val="0062568F"/>
    <w:rsid w:val="0063047A"/>
    <w:rsid w:val="00630BEE"/>
    <w:rsid w:val="0063158E"/>
    <w:rsid w:val="0063309D"/>
    <w:rsid w:val="00633580"/>
    <w:rsid w:val="0063510A"/>
    <w:rsid w:val="006365A0"/>
    <w:rsid w:val="00636AA7"/>
    <w:rsid w:val="006376CD"/>
    <w:rsid w:val="00637801"/>
    <w:rsid w:val="00640DF3"/>
    <w:rsid w:val="00641BD2"/>
    <w:rsid w:val="00643220"/>
    <w:rsid w:val="00646049"/>
    <w:rsid w:val="0065015D"/>
    <w:rsid w:val="0065074B"/>
    <w:rsid w:val="0065127D"/>
    <w:rsid w:val="00651D9B"/>
    <w:rsid w:val="006546BF"/>
    <w:rsid w:val="00655D3C"/>
    <w:rsid w:val="00655EA4"/>
    <w:rsid w:val="006564E9"/>
    <w:rsid w:val="0065727E"/>
    <w:rsid w:val="00660A09"/>
    <w:rsid w:val="006611C2"/>
    <w:rsid w:val="00661606"/>
    <w:rsid w:val="00662493"/>
    <w:rsid w:val="00663C01"/>
    <w:rsid w:val="00663D4D"/>
    <w:rsid w:val="00664128"/>
    <w:rsid w:val="0066465F"/>
    <w:rsid w:val="00665278"/>
    <w:rsid w:val="006662AC"/>
    <w:rsid w:val="00670292"/>
    <w:rsid w:val="0067064D"/>
    <w:rsid w:val="00674878"/>
    <w:rsid w:val="00675B8E"/>
    <w:rsid w:val="00680E7E"/>
    <w:rsid w:val="0068170E"/>
    <w:rsid w:val="00684386"/>
    <w:rsid w:val="00685BF9"/>
    <w:rsid w:val="00690496"/>
    <w:rsid w:val="00691695"/>
    <w:rsid w:val="006919D1"/>
    <w:rsid w:val="00692791"/>
    <w:rsid w:val="00693F16"/>
    <w:rsid w:val="00694393"/>
    <w:rsid w:val="00694D02"/>
    <w:rsid w:val="0069606C"/>
    <w:rsid w:val="00696D3A"/>
    <w:rsid w:val="00696D60"/>
    <w:rsid w:val="006977BA"/>
    <w:rsid w:val="006A05FB"/>
    <w:rsid w:val="006A078A"/>
    <w:rsid w:val="006A1A11"/>
    <w:rsid w:val="006A39B9"/>
    <w:rsid w:val="006A45B7"/>
    <w:rsid w:val="006A4E1B"/>
    <w:rsid w:val="006A5F0A"/>
    <w:rsid w:val="006A6D46"/>
    <w:rsid w:val="006A7611"/>
    <w:rsid w:val="006B1A8F"/>
    <w:rsid w:val="006B1FDC"/>
    <w:rsid w:val="006B2599"/>
    <w:rsid w:val="006B29CD"/>
    <w:rsid w:val="006B34F5"/>
    <w:rsid w:val="006B3BD2"/>
    <w:rsid w:val="006C0964"/>
    <w:rsid w:val="006C2260"/>
    <w:rsid w:val="006C51C2"/>
    <w:rsid w:val="006C6B99"/>
    <w:rsid w:val="006C7AB4"/>
    <w:rsid w:val="006D410F"/>
    <w:rsid w:val="006E0C9E"/>
    <w:rsid w:val="006E166B"/>
    <w:rsid w:val="006E1F64"/>
    <w:rsid w:val="006E2F01"/>
    <w:rsid w:val="006E51E8"/>
    <w:rsid w:val="006E527F"/>
    <w:rsid w:val="006F075B"/>
    <w:rsid w:val="006F1761"/>
    <w:rsid w:val="006F21DC"/>
    <w:rsid w:val="006F59EB"/>
    <w:rsid w:val="006F5F31"/>
    <w:rsid w:val="006F7F89"/>
    <w:rsid w:val="007020B9"/>
    <w:rsid w:val="0070239D"/>
    <w:rsid w:val="00703CEF"/>
    <w:rsid w:val="00704E31"/>
    <w:rsid w:val="00705DF7"/>
    <w:rsid w:val="00706236"/>
    <w:rsid w:val="00706656"/>
    <w:rsid w:val="007074B9"/>
    <w:rsid w:val="00707C8B"/>
    <w:rsid w:val="00707DA0"/>
    <w:rsid w:val="00711EAE"/>
    <w:rsid w:val="00713C36"/>
    <w:rsid w:val="0071603B"/>
    <w:rsid w:val="00716755"/>
    <w:rsid w:val="00716AD9"/>
    <w:rsid w:val="00721C25"/>
    <w:rsid w:val="00725523"/>
    <w:rsid w:val="00726304"/>
    <w:rsid w:val="00732EEA"/>
    <w:rsid w:val="007331E8"/>
    <w:rsid w:val="007347AA"/>
    <w:rsid w:val="00735515"/>
    <w:rsid w:val="00741AB2"/>
    <w:rsid w:val="00742059"/>
    <w:rsid w:val="00743827"/>
    <w:rsid w:val="00743C3E"/>
    <w:rsid w:val="00752161"/>
    <w:rsid w:val="007523BF"/>
    <w:rsid w:val="00752717"/>
    <w:rsid w:val="00752B4E"/>
    <w:rsid w:val="007539B6"/>
    <w:rsid w:val="00754F30"/>
    <w:rsid w:val="0075525F"/>
    <w:rsid w:val="00757575"/>
    <w:rsid w:val="00761608"/>
    <w:rsid w:val="00761B49"/>
    <w:rsid w:val="007647B3"/>
    <w:rsid w:val="00776C18"/>
    <w:rsid w:val="00777BF1"/>
    <w:rsid w:val="00780EC7"/>
    <w:rsid w:val="007813F6"/>
    <w:rsid w:val="00781518"/>
    <w:rsid w:val="0078278C"/>
    <w:rsid w:val="00782C2A"/>
    <w:rsid w:val="007845F5"/>
    <w:rsid w:val="007855F9"/>
    <w:rsid w:val="00785932"/>
    <w:rsid w:val="0079081C"/>
    <w:rsid w:val="00791273"/>
    <w:rsid w:val="007925D9"/>
    <w:rsid w:val="0079285F"/>
    <w:rsid w:val="00793CD1"/>
    <w:rsid w:val="00796D86"/>
    <w:rsid w:val="00796F94"/>
    <w:rsid w:val="007A05E8"/>
    <w:rsid w:val="007A1437"/>
    <w:rsid w:val="007A3FBF"/>
    <w:rsid w:val="007A48E0"/>
    <w:rsid w:val="007A5FFE"/>
    <w:rsid w:val="007A63F1"/>
    <w:rsid w:val="007B0F31"/>
    <w:rsid w:val="007B220B"/>
    <w:rsid w:val="007B2ED3"/>
    <w:rsid w:val="007B3324"/>
    <w:rsid w:val="007B3EBC"/>
    <w:rsid w:val="007B78A4"/>
    <w:rsid w:val="007B7B9F"/>
    <w:rsid w:val="007C13F5"/>
    <w:rsid w:val="007C142A"/>
    <w:rsid w:val="007C215A"/>
    <w:rsid w:val="007C2BFC"/>
    <w:rsid w:val="007C373B"/>
    <w:rsid w:val="007C402E"/>
    <w:rsid w:val="007C4500"/>
    <w:rsid w:val="007C49FB"/>
    <w:rsid w:val="007C6365"/>
    <w:rsid w:val="007D1ED9"/>
    <w:rsid w:val="007D1F63"/>
    <w:rsid w:val="007D2F82"/>
    <w:rsid w:val="007D3E6B"/>
    <w:rsid w:val="007D58C0"/>
    <w:rsid w:val="007D5E54"/>
    <w:rsid w:val="007D6369"/>
    <w:rsid w:val="007D726A"/>
    <w:rsid w:val="007E23DD"/>
    <w:rsid w:val="007E4A18"/>
    <w:rsid w:val="007E55CF"/>
    <w:rsid w:val="007E60CF"/>
    <w:rsid w:val="007F01DF"/>
    <w:rsid w:val="007F1FDE"/>
    <w:rsid w:val="007F23E9"/>
    <w:rsid w:val="007F3044"/>
    <w:rsid w:val="007F39BD"/>
    <w:rsid w:val="007F5CAE"/>
    <w:rsid w:val="007F77D0"/>
    <w:rsid w:val="0080250E"/>
    <w:rsid w:val="008027E7"/>
    <w:rsid w:val="0080373C"/>
    <w:rsid w:val="008037C7"/>
    <w:rsid w:val="0080475A"/>
    <w:rsid w:val="00813450"/>
    <w:rsid w:val="0081371D"/>
    <w:rsid w:val="00814589"/>
    <w:rsid w:val="008150C9"/>
    <w:rsid w:val="0081571B"/>
    <w:rsid w:val="0082052C"/>
    <w:rsid w:val="00822E0D"/>
    <w:rsid w:val="00826232"/>
    <w:rsid w:val="00826F9F"/>
    <w:rsid w:val="00827F34"/>
    <w:rsid w:val="00833974"/>
    <w:rsid w:val="008339A4"/>
    <w:rsid w:val="00835624"/>
    <w:rsid w:val="00835688"/>
    <w:rsid w:val="00837D78"/>
    <w:rsid w:val="008402BC"/>
    <w:rsid w:val="00840926"/>
    <w:rsid w:val="00841851"/>
    <w:rsid w:val="00841880"/>
    <w:rsid w:val="00842349"/>
    <w:rsid w:val="0084253F"/>
    <w:rsid w:val="00842845"/>
    <w:rsid w:val="0084329A"/>
    <w:rsid w:val="00845F2F"/>
    <w:rsid w:val="00845FDA"/>
    <w:rsid w:val="008478D0"/>
    <w:rsid w:val="00851A77"/>
    <w:rsid w:val="00853315"/>
    <w:rsid w:val="008533A4"/>
    <w:rsid w:val="00853699"/>
    <w:rsid w:val="008547C3"/>
    <w:rsid w:val="00857A1F"/>
    <w:rsid w:val="008610B9"/>
    <w:rsid w:val="00861763"/>
    <w:rsid w:val="00863D3D"/>
    <w:rsid w:val="0086458A"/>
    <w:rsid w:val="00865093"/>
    <w:rsid w:val="0086599E"/>
    <w:rsid w:val="0086692E"/>
    <w:rsid w:val="00867FA5"/>
    <w:rsid w:val="00870B1A"/>
    <w:rsid w:val="00875122"/>
    <w:rsid w:val="00875D45"/>
    <w:rsid w:val="00876926"/>
    <w:rsid w:val="00877FF8"/>
    <w:rsid w:val="008839A8"/>
    <w:rsid w:val="00884F43"/>
    <w:rsid w:val="00890B95"/>
    <w:rsid w:val="00893A15"/>
    <w:rsid w:val="008A0498"/>
    <w:rsid w:val="008A07E7"/>
    <w:rsid w:val="008A09FA"/>
    <w:rsid w:val="008A0C78"/>
    <w:rsid w:val="008B1E01"/>
    <w:rsid w:val="008B3ADD"/>
    <w:rsid w:val="008B436D"/>
    <w:rsid w:val="008B7D11"/>
    <w:rsid w:val="008C067E"/>
    <w:rsid w:val="008C253D"/>
    <w:rsid w:val="008C2DA0"/>
    <w:rsid w:val="008C3ED4"/>
    <w:rsid w:val="008C5167"/>
    <w:rsid w:val="008C5F70"/>
    <w:rsid w:val="008C6A78"/>
    <w:rsid w:val="008C6B9E"/>
    <w:rsid w:val="008D22D8"/>
    <w:rsid w:val="008D31E5"/>
    <w:rsid w:val="008D3B1C"/>
    <w:rsid w:val="008D422A"/>
    <w:rsid w:val="008D5473"/>
    <w:rsid w:val="008D7FBF"/>
    <w:rsid w:val="008E0298"/>
    <w:rsid w:val="008E04E7"/>
    <w:rsid w:val="008E24F2"/>
    <w:rsid w:val="008E2DFC"/>
    <w:rsid w:val="008E5B02"/>
    <w:rsid w:val="008E636C"/>
    <w:rsid w:val="008E6FB2"/>
    <w:rsid w:val="008F035B"/>
    <w:rsid w:val="008F2250"/>
    <w:rsid w:val="008F60F6"/>
    <w:rsid w:val="00901909"/>
    <w:rsid w:val="00905E1B"/>
    <w:rsid w:val="009064D8"/>
    <w:rsid w:val="0090687E"/>
    <w:rsid w:val="009135BB"/>
    <w:rsid w:val="00915921"/>
    <w:rsid w:val="00916990"/>
    <w:rsid w:val="00916B11"/>
    <w:rsid w:val="00920BCF"/>
    <w:rsid w:val="0092135E"/>
    <w:rsid w:val="009221AD"/>
    <w:rsid w:val="00922893"/>
    <w:rsid w:val="0092397E"/>
    <w:rsid w:val="00924168"/>
    <w:rsid w:val="009258F8"/>
    <w:rsid w:val="00930366"/>
    <w:rsid w:val="009319F8"/>
    <w:rsid w:val="0093260A"/>
    <w:rsid w:val="00934425"/>
    <w:rsid w:val="00935511"/>
    <w:rsid w:val="00935E6D"/>
    <w:rsid w:val="00937B2B"/>
    <w:rsid w:val="00937C29"/>
    <w:rsid w:val="0094466D"/>
    <w:rsid w:val="00945CAB"/>
    <w:rsid w:val="00945E78"/>
    <w:rsid w:val="00952E71"/>
    <w:rsid w:val="00963446"/>
    <w:rsid w:val="00964E78"/>
    <w:rsid w:val="0096683C"/>
    <w:rsid w:val="0096692B"/>
    <w:rsid w:val="00966D0F"/>
    <w:rsid w:val="00967263"/>
    <w:rsid w:val="009704D6"/>
    <w:rsid w:val="00970A35"/>
    <w:rsid w:val="0097187C"/>
    <w:rsid w:val="00972179"/>
    <w:rsid w:val="00974271"/>
    <w:rsid w:val="0098129D"/>
    <w:rsid w:val="009820FE"/>
    <w:rsid w:val="00982D2C"/>
    <w:rsid w:val="00982F4B"/>
    <w:rsid w:val="009833A4"/>
    <w:rsid w:val="00985761"/>
    <w:rsid w:val="0098732F"/>
    <w:rsid w:val="00991961"/>
    <w:rsid w:val="0099526D"/>
    <w:rsid w:val="009955D3"/>
    <w:rsid w:val="00997FDC"/>
    <w:rsid w:val="009A13C9"/>
    <w:rsid w:val="009A32B3"/>
    <w:rsid w:val="009A5F43"/>
    <w:rsid w:val="009A61AD"/>
    <w:rsid w:val="009B0F1C"/>
    <w:rsid w:val="009B4274"/>
    <w:rsid w:val="009B46D5"/>
    <w:rsid w:val="009B4BA9"/>
    <w:rsid w:val="009B6C38"/>
    <w:rsid w:val="009B7942"/>
    <w:rsid w:val="009C247C"/>
    <w:rsid w:val="009C399C"/>
    <w:rsid w:val="009C44DF"/>
    <w:rsid w:val="009D1F4F"/>
    <w:rsid w:val="009D2E24"/>
    <w:rsid w:val="009D2EFE"/>
    <w:rsid w:val="009D3B55"/>
    <w:rsid w:val="009D3EC7"/>
    <w:rsid w:val="009D527A"/>
    <w:rsid w:val="009D5509"/>
    <w:rsid w:val="009D5CB4"/>
    <w:rsid w:val="009E2A7F"/>
    <w:rsid w:val="009E3A3D"/>
    <w:rsid w:val="009E3CF5"/>
    <w:rsid w:val="009E6ABA"/>
    <w:rsid w:val="009E6C73"/>
    <w:rsid w:val="009E7341"/>
    <w:rsid w:val="009F12ED"/>
    <w:rsid w:val="009F1B48"/>
    <w:rsid w:val="009F2DB6"/>
    <w:rsid w:val="009F378E"/>
    <w:rsid w:val="009F4EA1"/>
    <w:rsid w:val="009F50D6"/>
    <w:rsid w:val="00A011DA"/>
    <w:rsid w:val="00A01394"/>
    <w:rsid w:val="00A039ED"/>
    <w:rsid w:val="00A04B74"/>
    <w:rsid w:val="00A05A81"/>
    <w:rsid w:val="00A05B4B"/>
    <w:rsid w:val="00A06D53"/>
    <w:rsid w:val="00A12A8D"/>
    <w:rsid w:val="00A12E62"/>
    <w:rsid w:val="00A16C3A"/>
    <w:rsid w:val="00A202B0"/>
    <w:rsid w:val="00A22F86"/>
    <w:rsid w:val="00A24A38"/>
    <w:rsid w:val="00A25086"/>
    <w:rsid w:val="00A25C57"/>
    <w:rsid w:val="00A25CE1"/>
    <w:rsid w:val="00A274A0"/>
    <w:rsid w:val="00A2756F"/>
    <w:rsid w:val="00A31F18"/>
    <w:rsid w:val="00A33F39"/>
    <w:rsid w:val="00A42AB6"/>
    <w:rsid w:val="00A4309D"/>
    <w:rsid w:val="00A44518"/>
    <w:rsid w:val="00A44DDB"/>
    <w:rsid w:val="00A50B16"/>
    <w:rsid w:val="00A529B5"/>
    <w:rsid w:val="00A5387F"/>
    <w:rsid w:val="00A549A4"/>
    <w:rsid w:val="00A551F7"/>
    <w:rsid w:val="00A563CD"/>
    <w:rsid w:val="00A57016"/>
    <w:rsid w:val="00A62791"/>
    <w:rsid w:val="00A63876"/>
    <w:rsid w:val="00A66DFD"/>
    <w:rsid w:val="00A7782F"/>
    <w:rsid w:val="00A800E3"/>
    <w:rsid w:val="00A8026E"/>
    <w:rsid w:val="00A80D61"/>
    <w:rsid w:val="00A80EE2"/>
    <w:rsid w:val="00A82108"/>
    <w:rsid w:val="00A82539"/>
    <w:rsid w:val="00A84434"/>
    <w:rsid w:val="00A850DA"/>
    <w:rsid w:val="00A8520A"/>
    <w:rsid w:val="00A857C4"/>
    <w:rsid w:val="00A85A61"/>
    <w:rsid w:val="00A85C78"/>
    <w:rsid w:val="00A85F92"/>
    <w:rsid w:val="00A86018"/>
    <w:rsid w:val="00A907F9"/>
    <w:rsid w:val="00A90C73"/>
    <w:rsid w:val="00A91027"/>
    <w:rsid w:val="00A933BA"/>
    <w:rsid w:val="00A93FFC"/>
    <w:rsid w:val="00A94B1F"/>
    <w:rsid w:val="00A95673"/>
    <w:rsid w:val="00AA07FB"/>
    <w:rsid w:val="00AA1D13"/>
    <w:rsid w:val="00AA3E46"/>
    <w:rsid w:val="00AA44FB"/>
    <w:rsid w:val="00AA5DC8"/>
    <w:rsid w:val="00AA62C5"/>
    <w:rsid w:val="00AA6EE2"/>
    <w:rsid w:val="00AA6F5F"/>
    <w:rsid w:val="00AA70C3"/>
    <w:rsid w:val="00AA732E"/>
    <w:rsid w:val="00AA7AAF"/>
    <w:rsid w:val="00AB0776"/>
    <w:rsid w:val="00AB2525"/>
    <w:rsid w:val="00AB3DF4"/>
    <w:rsid w:val="00AB4B4E"/>
    <w:rsid w:val="00AC1475"/>
    <w:rsid w:val="00AC1E5D"/>
    <w:rsid w:val="00AC5C18"/>
    <w:rsid w:val="00AD0696"/>
    <w:rsid w:val="00AD0C83"/>
    <w:rsid w:val="00AD0D0A"/>
    <w:rsid w:val="00AD138B"/>
    <w:rsid w:val="00AD1FA5"/>
    <w:rsid w:val="00AD2AD9"/>
    <w:rsid w:val="00AD5D54"/>
    <w:rsid w:val="00AE0145"/>
    <w:rsid w:val="00AE095A"/>
    <w:rsid w:val="00AE17E0"/>
    <w:rsid w:val="00AE1890"/>
    <w:rsid w:val="00AE2BCE"/>
    <w:rsid w:val="00AE2FE2"/>
    <w:rsid w:val="00AE4D65"/>
    <w:rsid w:val="00AE6081"/>
    <w:rsid w:val="00AE6311"/>
    <w:rsid w:val="00AE6328"/>
    <w:rsid w:val="00AF040A"/>
    <w:rsid w:val="00AF1A54"/>
    <w:rsid w:val="00AF2D47"/>
    <w:rsid w:val="00AF3A8C"/>
    <w:rsid w:val="00AF45E1"/>
    <w:rsid w:val="00AF4A43"/>
    <w:rsid w:val="00AF732F"/>
    <w:rsid w:val="00B008E0"/>
    <w:rsid w:val="00B012F2"/>
    <w:rsid w:val="00B0177A"/>
    <w:rsid w:val="00B017BC"/>
    <w:rsid w:val="00B0389E"/>
    <w:rsid w:val="00B05BA2"/>
    <w:rsid w:val="00B05F44"/>
    <w:rsid w:val="00B06A3C"/>
    <w:rsid w:val="00B10E67"/>
    <w:rsid w:val="00B116E5"/>
    <w:rsid w:val="00B11D50"/>
    <w:rsid w:val="00B12D0A"/>
    <w:rsid w:val="00B13387"/>
    <w:rsid w:val="00B143E5"/>
    <w:rsid w:val="00B15081"/>
    <w:rsid w:val="00B15CEA"/>
    <w:rsid w:val="00B166F6"/>
    <w:rsid w:val="00B168E4"/>
    <w:rsid w:val="00B17109"/>
    <w:rsid w:val="00B17165"/>
    <w:rsid w:val="00B17533"/>
    <w:rsid w:val="00B20899"/>
    <w:rsid w:val="00B20AB6"/>
    <w:rsid w:val="00B22C0C"/>
    <w:rsid w:val="00B267E8"/>
    <w:rsid w:val="00B268D8"/>
    <w:rsid w:val="00B26973"/>
    <w:rsid w:val="00B273A3"/>
    <w:rsid w:val="00B31472"/>
    <w:rsid w:val="00B35708"/>
    <w:rsid w:val="00B37C4F"/>
    <w:rsid w:val="00B4012F"/>
    <w:rsid w:val="00B41EF1"/>
    <w:rsid w:val="00B42A9C"/>
    <w:rsid w:val="00B42DE9"/>
    <w:rsid w:val="00B4578F"/>
    <w:rsid w:val="00B46E12"/>
    <w:rsid w:val="00B4731A"/>
    <w:rsid w:val="00B47367"/>
    <w:rsid w:val="00B50EB1"/>
    <w:rsid w:val="00B51DDB"/>
    <w:rsid w:val="00B51EEE"/>
    <w:rsid w:val="00B53C35"/>
    <w:rsid w:val="00B5414A"/>
    <w:rsid w:val="00B5589F"/>
    <w:rsid w:val="00B559DA"/>
    <w:rsid w:val="00B55C6E"/>
    <w:rsid w:val="00B56B1B"/>
    <w:rsid w:val="00B56BCD"/>
    <w:rsid w:val="00B5760A"/>
    <w:rsid w:val="00B57724"/>
    <w:rsid w:val="00B61171"/>
    <w:rsid w:val="00B613D0"/>
    <w:rsid w:val="00B63575"/>
    <w:rsid w:val="00B66165"/>
    <w:rsid w:val="00B67245"/>
    <w:rsid w:val="00B733BA"/>
    <w:rsid w:val="00B74AD1"/>
    <w:rsid w:val="00B75D5D"/>
    <w:rsid w:val="00B7673C"/>
    <w:rsid w:val="00B80F6C"/>
    <w:rsid w:val="00B8178D"/>
    <w:rsid w:val="00B81CFF"/>
    <w:rsid w:val="00B8298C"/>
    <w:rsid w:val="00B8345D"/>
    <w:rsid w:val="00B84B67"/>
    <w:rsid w:val="00B85380"/>
    <w:rsid w:val="00B90DD0"/>
    <w:rsid w:val="00B90FA1"/>
    <w:rsid w:val="00B917D4"/>
    <w:rsid w:val="00B9277A"/>
    <w:rsid w:val="00B9365E"/>
    <w:rsid w:val="00B93CF5"/>
    <w:rsid w:val="00B94500"/>
    <w:rsid w:val="00B9551C"/>
    <w:rsid w:val="00B9597A"/>
    <w:rsid w:val="00B95A5C"/>
    <w:rsid w:val="00BA04F9"/>
    <w:rsid w:val="00BA0C81"/>
    <w:rsid w:val="00BA1B3E"/>
    <w:rsid w:val="00BA1D05"/>
    <w:rsid w:val="00BA2435"/>
    <w:rsid w:val="00BA323D"/>
    <w:rsid w:val="00BA3A39"/>
    <w:rsid w:val="00BA3B28"/>
    <w:rsid w:val="00BA5ADD"/>
    <w:rsid w:val="00BA60A0"/>
    <w:rsid w:val="00BB00D7"/>
    <w:rsid w:val="00BB1A55"/>
    <w:rsid w:val="00BB247E"/>
    <w:rsid w:val="00BB2F3C"/>
    <w:rsid w:val="00BB47CC"/>
    <w:rsid w:val="00BB692E"/>
    <w:rsid w:val="00BC22C6"/>
    <w:rsid w:val="00BC31CF"/>
    <w:rsid w:val="00BC3ADC"/>
    <w:rsid w:val="00BC3E62"/>
    <w:rsid w:val="00BC4EDB"/>
    <w:rsid w:val="00BC74E1"/>
    <w:rsid w:val="00BC7754"/>
    <w:rsid w:val="00BD0354"/>
    <w:rsid w:val="00BD0E04"/>
    <w:rsid w:val="00BD0F8A"/>
    <w:rsid w:val="00BD1551"/>
    <w:rsid w:val="00BD4706"/>
    <w:rsid w:val="00BD5057"/>
    <w:rsid w:val="00BD584F"/>
    <w:rsid w:val="00BD5C6B"/>
    <w:rsid w:val="00BD76BF"/>
    <w:rsid w:val="00BE2B58"/>
    <w:rsid w:val="00BE3B39"/>
    <w:rsid w:val="00BE7F11"/>
    <w:rsid w:val="00BF10D0"/>
    <w:rsid w:val="00BF4756"/>
    <w:rsid w:val="00BF5177"/>
    <w:rsid w:val="00C00B84"/>
    <w:rsid w:val="00C0112E"/>
    <w:rsid w:val="00C02351"/>
    <w:rsid w:val="00C026E2"/>
    <w:rsid w:val="00C02930"/>
    <w:rsid w:val="00C05BBE"/>
    <w:rsid w:val="00C10443"/>
    <w:rsid w:val="00C121B5"/>
    <w:rsid w:val="00C125F9"/>
    <w:rsid w:val="00C135CB"/>
    <w:rsid w:val="00C15BD8"/>
    <w:rsid w:val="00C15CBB"/>
    <w:rsid w:val="00C20E23"/>
    <w:rsid w:val="00C232B6"/>
    <w:rsid w:val="00C24AD9"/>
    <w:rsid w:val="00C27C7A"/>
    <w:rsid w:val="00C34BB8"/>
    <w:rsid w:val="00C35BA8"/>
    <w:rsid w:val="00C40108"/>
    <w:rsid w:val="00C421D7"/>
    <w:rsid w:val="00C437D9"/>
    <w:rsid w:val="00C43940"/>
    <w:rsid w:val="00C45A59"/>
    <w:rsid w:val="00C471C3"/>
    <w:rsid w:val="00C5064F"/>
    <w:rsid w:val="00C50F4F"/>
    <w:rsid w:val="00C51C4D"/>
    <w:rsid w:val="00C52381"/>
    <w:rsid w:val="00C52715"/>
    <w:rsid w:val="00C528DB"/>
    <w:rsid w:val="00C52FF3"/>
    <w:rsid w:val="00C532EC"/>
    <w:rsid w:val="00C534EA"/>
    <w:rsid w:val="00C54B75"/>
    <w:rsid w:val="00C55160"/>
    <w:rsid w:val="00C552C4"/>
    <w:rsid w:val="00C5626C"/>
    <w:rsid w:val="00C56497"/>
    <w:rsid w:val="00C60019"/>
    <w:rsid w:val="00C62E8D"/>
    <w:rsid w:val="00C6328B"/>
    <w:rsid w:val="00C6359C"/>
    <w:rsid w:val="00C707D8"/>
    <w:rsid w:val="00C71BEE"/>
    <w:rsid w:val="00C71E26"/>
    <w:rsid w:val="00C73558"/>
    <w:rsid w:val="00C73CDE"/>
    <w:rsid w:val="00C7534B"/>
    <w:rsid w:val="00C755A4"/>
    <w:rsid w:val="00C76282"/>
    <w:rsid w:val="00C84C20"/>
    <w:rsid w:val="00C87D65"/>
    <w:rsid w:val="00C900EE"/>
    <w:rsid w:val="00C9115C"/>
    <w:rsid w:val="00C911A7"/>
    <w:rsid w:val="00C93C62"/>
    <w:rsid w:val="00C93E96"/>
    <w:rsid w:val="00C943D0"/>
    <w:rsid w:val="00C95429"/>
    <w:rsid w:val="00CA016D"/>
    <w:rsid w:val="00CA02D4"/>
    <w:rsid w:val="00CA0888"/>
    <w:rsid w:val="00CA1688"/>
    <w:rsid w:val="00CA1DBA"/>
    <w:rsid w:val="00CA2751"/>
    <w:rsid w:val="00CA4431"/>
    <w:rsid w:val="00CA4D54"/>
    <w:rsid w:val="00CA569E"/>
    <w:rsid w:val="00CA5A21"/>
    <w:rsid w:val="00CB02DD"/>
    <w:rsid w:val="00CB2220"/>
    <w:rsid w:val="00CB2BC7"/>
    <w:rsid w:val="00CB2F9D"/>
    <w:rsid w:val="00CB3083"/>
    <w:rsid w:val="00CB6B0C"/>
    <w:rsid w:val="00CC024C"/>
    <w:rsid w:val="00CC2B40"/>
    <w:rsid w:val="00CC333F"/>
    <w:rsid w:val="00CC4603"/>
    <w:rsid w:val="00CC77AF"/>
    <w:rsid w:val="00CD0EF4"/>
    <w:rsid w:val="00CD322A"/>
    <w:rsid w:val="00CD4FCB"/>
    <w:rsid w:val="00CD6377"/>
    <w:rsid w:val="00CE0B83"/>
    <w:rsid w:val="00CE2189"/>
    <w:rsid w:val="00CE2816"/>
    <w:rsid w:val="00CE3E7B"/>
    <w:rsid w:val="00CE4524"/>
    <w:rsid w:val="00CE54E3"/>
    <w:rsid w:val="00CE5818"/>
    <w:rsid w:val="00CE5B37"/>
    <w:rsid w:val="00CE5C0A"/>
    <w:rsid w:val="00CE7389"/>
    <w:rsid w:val="00CF068A"/>
    <w:rsid w:val="00CF0791"/>
    <w:rsid w:val="00CF35C5"/>
    <w:rsid w:val="00CF3C65"/>
    <w:rsid w:val="00CF5CB4"/>
    <w:rsid w:val="00CF6556"/>
    <w:rsid w:val="00D00485"/>
    <w:rsid w:val="00D01081"/>
    <w:rsid w:val="00D14F61"/>
    <w:rsid w:val="00D1645A"/>
    <w:rsid w:val="00D208FE"/>
    <w:rsid w:val="00D20CDB"/>
    <w:rsid w:val="00D214BB"/>
    <w:rsid w:val="00D2301C"/>
    <w:rsid w:val="00D2487F"/>
    <w:rsid w:val="00D26032"/>
    <w:rsid w:val="00D31609"/>
    <w:rsid w:val="00D328D0"/>
    <w:rsid w:val="00D351D5"/>
    <w:rsid w:val="00D36BD1"/>
    <w:rsid w:val="00D379F2"/>
    <w:rsid w:val="00D40E39"/>
    <w:rsid w:val="00D41791"/>
    <w:rsid w:val="00D4575D"/>
    <w:rsid w:val="00D45F9F"/>
    <w:rsid w:val="00D53514"/>
    <w:rsid w:val="00D54D6E"/>
    <w:rsid w:val="00D54F6E"/>
    <w:rsid w:val="00D560B2"/>
    <w:rsid w:val="00D573B4"/>
    <w:rsid w:val="00D6211C"/>
    <w:rsid w:val="00D64FEC"/>
    <w:rsid w:val="00D6505C"/>
    <w:rsid w:val="00D66501"/>
    <w:rsid w:val="00D676F5"/>
    <w:rsid w:val="00D70CFD"/>
    <w:rsid w:val="00D725D0"/>
    <w:rsid w:val="00D72D1F"/>
    <w:rsid w:val="00D738F0"/>
    <w:rsid w:val="00D742CC"/>
    <w:rsid w:val="00D7537E"/>
    <w:rsid w:val="00D755E6"/>
    <w:rsid w:val="00D75EE1"/>
    <w:rsid w:val="00D77E8D"/>
    <w:rsid w:val="00D833FC"/>
    <w:rsid w:val="00D875E0"/>
    <w:rsid w:val="00D9309C"/>
    <w:rsid w:val="00D94F68"/>
    <w:rsid w:val="00D96BE3"/>
    <w:rsid w:val="00D97367"/>
    <w:rsid w:val="00D97A9B"/>
    <w:rsid w:val="00DA0AE5"/>
    <w:rsid w:val="00DA27F7"/>
    <w:rsid w:val="00DA38CC"/>
    <w:rsid w:val="00DA3BE0"/>
    <w:rsid w:val="00DA43E6"/>
    <w:rsid w:val="00DA696B"/>
    <w:rsid w:val="00DA793E"/>
    <w:rsid w:val="00DB083F"/>
    <w:rsid w:val="00DB17E4"/>
    <w:rsid w:val="00DB1D9C"/>
    <w:rsid w:val="00DB2854"/>
    <w:rsid w:val="00DB3F97"/>
    <w:rsid w:val="00DB3FA5"/>
    <w:rsid w:val="00DB58D7"/>
    <w:rsid w:val="00DB662A"/>
    <w:rsid w:val="00DB6C0A"/>
    <w:rsid w:val="00DB7FB3"/>
    <w:rsid w:val="00DC0062"/>
    <w:rsid w:val="00DC03F6"/>
    <w:rsid w:val="00DC0B39"/>
    <w:rsid w:val="00DC13E9"/>
    <w:rsid w:val="00DC21AA"/>
    <w:rsid w:val="00DC4D1E"/>
    <w:rsid w:val="00DC5BE3"/>
    <w:rsid w:val="00DC5C27"/>
    <w:rsid w:val="00DC5D86"/>
    <w:rsid w:val="00DC670E"/>
    <w:rsid w:val="00DC7D90"/>
    <w:rsid w:val="00DD2997"/>
    <w:rsid w:val="00DD2AD4"/>
    <w:rsid w:val="00DD39C6"/>
    <w:rsid w:val="00DD60D7"/>
    <w:rsid w:val="00DD6491"/>
    <w:rsid w:val="00DD754D"/>
    <w:rsid w:val="00DE14F0"/>
    <w:rsid w:val="00DE2EA0"/>
    <w:rsid w:val="00DE338C"/>
    <w:rsid w:val="00DE485E"/>
    <w:rsid w:val="00DE5ED8"/>
    <w:rsid w:val="00DE62F3"/>
    <w:rsid w:val="00DE6636"/>
    <w:rsid w:val="00DE6C4B"/>
    <w:rsid w:val="00DE76DB"/>
    <w:rsid w:val="00DF1B16"/>
    <w:rsid w:val="00DF1E27"/>
    <w:rsid w:val="00DF2846"/>
    <w:rsid w:val="00DF2EBE"/>
    <w:rsid w:val="00DF44B0"/>
    <w:rsid w:val="00DF6F94"/>
    <w:rsid w:val="00DF7C1C"/>
    <w:rsid w:val="00E00BF5"/>
    <w:rsid w:val="00E02479"/>
    <w:rsid w:val="00E02FA0"/>
    <w:rsid w:val="00E0411A"/>
    <w:rsid w:val="00E054C3"/>
    <w:rsid w:val="00E07A4F"/>
    <w:rsid w:val="00E1010A"/>
    <w:rsid w:val="00E10A68"/>
    <w:rsid w:val="00E11E6C"/>
    <w:rsid w:val="00E12492"/>
    <w:rsid w:val="00E15294"/>
    <w:rsid w:val="00E165BD"/>
    <w:rsid w:val="00E21FA3"/>
    <w:rsid w:val="00E22D6F"/>
    <w:rsid w:val="00E22DD5"/>
    <w:rsid w:val="00E24573"/>
    <w:rsid w:val="00E252C0"/>
    <w:rsid w:val="00E31361"/>
    <w:rsid w:val="00E32129"/>
    <w:rsid w:val="00E32422"/>
    <w:rsid w:val="00E33BF6"/>
    <w:rsid w:val="00E348D0"/>
    <w:rsid w:val="00E3491E"/>
    <w:rsid w:val="00E34CF0"/>
    <w:rsid w:val="00E35140"/>
    <w:rsid w:val="00E41858"/>
    <w:rsid w:val="00E424BB"/>
    <w:rsid w:val="00E42AFC"/>
    <w:rsid w:val="00E4435E"/>
    <w:rsid w:val="00E46C95"/>
    <w:rsid w:val="00E475B6"/>
    <w:rsid w:val="00E6106D"/>
    <w:rsid w:val="00E6162E"/>
    <w:rsid w:val="00E626D3"/>
    <w:rsid w:val="00E64716"/>
    <w:rsid w:val="00E650A5"/>
    <w:rsid w:val="00E67A4C"/>
    <w:rsid w:val="00E701CA"/>
    <w:rsid w:val="00E7072F"/>
    <w:rsid w:val="00E70FAE"/>
    <w:rsid w:val="00E7190F"/>
    <w:rsid w:val="00E7215C"/>
    <w:rsid w:val="00E74BB6"/>
    <w:rsid w:val="00E7544D"/>
    <w:rsid w:val="00E755A5"/>
    <w:rsid w:val="00E8002F"/>
    <w:rsid w:val="00E82B19"/>
    <w:rsid w:val="00E83D05"/>
    <w:rsid w:val="00E847A4"/>
    <w:rsid w:val="00E874A2"/>
    <w:rsid w:val="00E874E7"/>
    <w:rsid w:val="00E87707"/>
    <w:rsid w:val="00E9122E"/>
    <w:rsid w:val="00E91A0A"/>
    <w:rsid w:val="00E9206E"/>
    <w:rsid w:val="00E963F2"/>
    <w:rsid w:val="00E9790A"/>
    <w:rsid w:val="00EA1E1D"/>
    <w:rsid w:val="00EA2811"/>
    <w:rsid w:val="00EA401D"/>
    <w:rsid w:val="00EA4A3E"/>
    <w:rsid w:val="00EA4BCE"/>
    <w:rsid w:val="00EA5593"/>
    <w:rsid w:val="00EA7011"/>
    <w:rsid w:val="00EB0761"/>
    <w:rsid w:val="00EB0C83"/>
    <w:rsid w:val="00EB5A46"/>
    <w:rsid w:val="00EB607A"/>
    <w:rsid w:val="00EC13E1"/>
    <w:rsid w:val="00EC16BD"/>
    <w:rsid w:val="00EC2415"/>
    <w:rsid w:val="00EC2515"/>
    <w:rsid w:val="00EC4163"/>
    <w:rsid w:val="00EC535D"/>
    <w:rsid w:val="00EC6BB9"/>
    <w:rsid w:val="00EC74B9"/>
    <w:rsid w:val="00ED0747"/>
    <w:rsid w:val="00ED1CF0"/>
    <w:rsid w:val="00ED275B"/>
    <w:rsid w:val="00ED2E74"/>
    <w:rsid w:val="00ED5341"/>
    <w:rsid w:val="00ED5F2C"/>
    <w:rsid w:val="00ED687D"/>
    <w:rsid w:val="00ED777F"/>
    <w:rsid w:val="00EE1264"/>
    <w:rsid w:val="00EE29BC"/>
    <w:rsid w:val="00EE3627"/>
    <w:rsid w:val="00EE38CE"/>
    <w:rsid w:val="00EE4C22"/>
    <w:rsid w:val="00EE50BF"/>
    <w:rsid w:val="00EF121D"/>
    <w:rsid w:val="00EF2408"/>
    <w:rsid w:val="00EF3571"/>
    <w:rsid w:val="00EF7A15"/>
    <w:rsid w:val="00F01F92"/>
    <w:rsid w:val="00F0430F"/>
    <w:rsid w:val="00F04A58"/>
    <w:rsid w:val="00F04E9D"/>
    <w:rsid w:val="00F1167D"/>
    <w:rsid w:val="00F124ED"/>
    <w:rsid w:val="00F167F0"/>
    <w:rsid w:val="00F1694C"/>
    <w:rsid w:val="00F170EF"/>
    <w:rsid w:val="00F21332"/>
    <w:rsid w:val="00F24BB8"/>
    <w:rsid w:val="00F25291"/>
    <w:rsid w:val="00F2629E"/>
    <w:rsid w:val="00F263D5"/>
    <w:rsid w:val="00F31F98"/>
    <w:rsid w:val="00F351E6"/>
    <w:rsid w:val="00F36A0C"/>
    <w:rsid w:val="00F44D0B"/>
    <w:rsid w:val="00F46DD8"/>
    <w:rsid w:val="00F46F13"/>
    <w:rsid w:val="00F52215"/>
    <w:rsid w:val="00F56D30"/>
    <w:rsid w:val="00F60723"/>
    <w:rsid w:val="00F639C8"/>
    <w:rsid w:val="00F64772"/>
    <w:rsid w:val="00F65D20"/>
    <w:rsid w:val="00F66A38"/>
    <w:rsid w:val="00F6701F"/>
    <w:rsid w:val="00F70D69"/>
    <w:rsid w:val="00F71BEE"/>
    <w:rsid w:val="00F71F55"/>
    <w:rsid w:val="00F732CA"/>
    <w:rsid w:val="00F76A57"/>
    <w:rsid w:val="00F77209"/>
    <w:rsid w:val="00F81989"/>
    <w:rsid w:val="00F83D73"/>
    <w:rsid w:val="00F84846"/>
    <w:rsid w:val="00F877E0"/>
    <w:rsid w:val="00F87825"/>
    <w:rsid w:val="00F93114"/>
    <w:rsid w:val="00F933B6"/>
    <w:rsid w:val="00F944B8"/>
    <w:rsid w:val="00F94943"/>
    <w:rsid w:val="00F94B4D"/>
    <w:rsid w:val="00F969C0"/>
    <w:rsid w:val="00FA231B"/>
    <w:rsid w:val="00FA38AB"/>
    <w:rsid w:val="00FA4662"/>
    <w:rsid w:val="00FA5B4C"/>
    <w:rsid w:val="00FA6EAF"/>
    <w:rsid w:val="00FB0867"/>
    <w:rsid w:val="00FB1A9F"/>
    <w:rsid w:val="00FB315B"/>
    <w:rsid w:val="00FB3E63"/>
    <w:rsid w:val="00FB4413"/>
    <w:rsid w:val="00FB4C44"/>
    <w:rsid w:val="00FC1810"/>
    <w:rsid w:val="00FC33A5"/>
    <w:rsid w:val="00FC33C5"/>
    <w:rsid w:val="00FC57C9"/>
    <w:rsid w:val="00FC59B4"/>
    <w:rsid w:val="00FC6B82"/>
    <w:rsid w:val="00FC7420"/>
    <w:rsid w:val="00FD22EF"/>
    <w:rsid w:val="00FD22FD"/>
    <w:rsid w:val="00FD44D0"/>
    <w:rsid w:val="00FD467F"/>
    <w:rsid w:val="00FD4F4D"/>
    <w:rsid w:val="00FD51C7"/>
    <w:rsid w:val="00FD5D4B"/>
    <w:rsid w:val="00FD68E8"/>
    <w:rsid w:val="00FE0432"/>
    <w:rsid w:val="00FE1171"/>
    <w:rsid w:val="00FE296F"/>
    <w:rsid w:val="00FE4D4A"/>
    <w:rsid w:val="00FE5F1D"/>
    <w:rsid w:val="00FE5FAA"/>
    <w:rsid w:val="00FF1920"/>
    <w:rsid w:val="00FF3DE8"/>
    <w:rsid w:val="00FF587C"/>
    <w:rsid w:val="00F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oNotEmbedSmartTags/>
  <w:decimalSymbol w:val="."/>
  <w:listSeparator w:val=","/>
  <w14:docId w14:val="6A144FA3"/>
  <w15:chartTrackingRefBased/>
  <w15:docId w15:val="{BA8B31B1-62A8-432F-9E02-0C264D3CF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091A"/>
    <w:pPr>
      <w:widowControl w:val="0"/>
      <w:suppressAutoHyphens/>
      <w:autoSpaceDE w:val="0"/>
      <w:jc w:val="both"/>
    </w:pPr>
    <w:rPr>
      <w:rFonts w:ascii="맑은 고딕" w:hAnsi="맑은 고딕"/>
      <w:kern w:val="1"/>
      <w:szCs w:val="22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sz w:val="28"/>
      <w:szCs w:val="28"/>
      <w:lang w:val="x-none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0463"/>
    <w:pPr>
      <w:keepNext/>
      <w:outlineLvl w:val="1"/>
    </w:p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Wingdings" w:eastAsia="굴림" w:hAnsi="Wingdings" w:cs="Wingdings"/>
      <w:kern w:val="1"/>
      <w:sz w:val="24"/>
      <w:lang w:eastAsia="zh-CN"/>
    </w:rPr>
  </w:style>
  <w:style w:type="character" w:customStyle="1" w:styleId="WW8Num2z0">
    <w:name w:val="WW8Num2z0"/>
    <w:rPr>
      <w:rFonts w:ascii="굴림" w:eastAsia="굴림" w:hAnsi="굴림" w:cs="¸¼Àº °íµñ"/>
      <w:b/>
      <w:kern w:val="1"/>
      <w:sz w:val="32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Wingdings" w:eastAsia="굴림" w:hAnsi="Wingdings" w:cs="Wingdings"/>
      <w:kern w:val="1"/>
      <w:sz w:val="24"/>
      <w:szCs w:val="24"/>
      <w:lang w:eastAsia="zh-CN"/>
    </w:rPr>
  </w:style>
  <w:style w:type="character" w:customStyle="1" w:styleId="WW8Num4z0">
    <w:name w:val="WW8Num4z0"/>
    <w:rPr>
      <w:rFonts w:ascii="굴림" w:eastAsia="굴림" w:hAnsi="굴림" w:cs="¸¼Àº °íµñ"/>
      <w:kern w:val="1"/>
      <w:sz w:val="24"/>
    </w:rPr>
  </w:style>
  <w:style w:type="character" w:customStyle="1" w:styleId="WW8Num4z1">
    <w:name w:val="WW8Num4z1"/>
    <w:rPr>
      <w:rFonts w:ascii="Wingdings" w:eastAsia="굴림" w:hAnsi="Wingdings" w:cs="Wingdings"/>
      <w:kern w:val="1"/>
      <w:sz w:val="24"/>
    </w:rPr>
  </w:style>
  <w:style w:type="character" w:customStyle="1" w:styleId="WW8Num5z0">
    <w:name w:val="WW8Num5z0"/>
    <w:rPr>
      <w:rFonts w:ascii="굴림" w:eastAsia="굴림" w:hAnsi="굴림" w:cs="¸¼Àº °íµñ"/>
    </w:rPr>
  </w:style>
  <w:style w:type="character" w:customStyle="1" w:styleId="WW8Num5z1">
    <w:name w:val="WW8Num5z1"/>
    <w:rPr>
      <w:rFonts w:ascii="Wingdings" w:hAnsi="Wingdings" w:cs="Wingdings"/>
    </w:rPr>
  </w:style>
  <w:style w:type="character" w:styleId="a3">
    <w:name w:val="Default Paragraph Font"/>
  </w:style>
  <w:style w:type="character" w:customStyle="1" w:styleId="Char">
    <w:name w:val="풍선 도움말 텍스트 Char"/>
    <w:rPr>
      <w:rFonts w:ascii="맑은 고딕" w:eastAsia="맑은 고딕" w:hAnsi="맑은 고딕" w:cs="Times New Roman"/>
      <w:sz w:val="18"/>
      <w:szCs w:val="18"/>
    </w:rPr>
  </w:style>
  <w:style w:type="character" w:customStyle="1" w:styleId="Char0">
    <w:name w:val="머리글 Char"/>
    <w:basedOn w:val="a3"/>
  </w:style>
  <w:style w:type="character" w:customStyle="1" w:styleId="Char1">
    <w:name w:val="바닥글 Char"/>
    <w:basedOn w:val="a3"/>
  </w:style>
  <w:style w:type="character" w:customStyle="1" w:styleId="1Char">
    <w:name w:val="제목 1 Char"/>
    <w:rPr>
      <w:rFonts w:ascii="맑은 고딕" w:eastAsia="맑은 고딕" w:hAnsi="맑은 고딕" w:cs="Times New Roman"/>
      <w:sz w:val="28"/>
      <w:szCs w:val="28"/>
    </w:rPr>
  </w:style>
  <w:style w:type="character" w:customStyle="1" w:styleId="Char2">
    <w:name w:val="간격 없음 Char"/>
    <w:rPr>
      <w:sz w:val="22"/>
      <w:szCs w:val="22"/>
      <w:lang w:val="en-US" w:eastAsia="ko-KR" w:bidi="ar-SA"/>
    </w:rPr>
  </w:style>
  <w:style w:type="character" w:styleId="a4">
    <w:name w:val="Hyperlink"/>
    <w:rPr>
      <w:color w:val="0000FF"/>
      <w:u w:val="single"/>
    </w:rPr>
  </w:style>
  <w:style w:type="character" w:customStyle="1" w:styleId="3Char">
    <w:name w:val="제목 3 Char"/>
    <w:rPr>
      <w:b/>
      <w:bCs/>
      <w:kern w:val="1"/>
      <w:sz w:val="32"/>
      <w:szCs w:val="32"/>
      <w:lang w:eastAsia="ko-KR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나눔고딕" w:hAnsi="Liberation Sans" w:cs="FreeSans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a9">
    <w:name w:val="색인"/>
    <w:basedOn w:val="a"/>
    <w:pPr>
      <w:suppressLineNumbers/>
    </w:pPr>
    <w:rPr>
      <w:rFonts w:cs="FreeSans"/>
    </w:rPr>
  </w:style>
  <w:style w:type="paragraph" w:styleId="aa">
    <w:name w:val="List Paragraph"/>
    <w:basedOn w:val="a"/>
    <w:uiPriority w:val="34"/>
    <w:qFormat/>
    <w:pPr>
      <w:ind w:left="800"/>
    </w:pPr>
  </w:style>
  <w:style w:type="paragraph" w:styleId="ab">
    <w:name w:val="Balloon Text"/>
    <w:basedOn w:val="a"/>
    <w:rPr>
      <w:sz w:val="18"/>
      <w:szCs w:val="18"/>
      <w:lang w:val="x-none"/>
    </w:rPr>
  </w:style>
  <w:style w:type="paragraph" w:styleId="ac">
    <w:name w:val="header"/>
    <w:basedOn w:val="a"/>
    <w:pPr>
      <w:snapToGrid w:val="0"/>
    </w:pPr>
  </w:style>
  <w:style w:type="paragraph" w:styleId="ad">
    <w:name w:val="footer"/>
    <w:basedOn w:val="a"/>
    <w:pPr>
      <w:snapToGrid w:val="0"/>
    </w:pPr>
  </w:style>
  <w:style w:type="paragraph" w:styleId="TOC">
    <w:name w:val="TOC Heading"/>
    <w:basedOn w:val="1"/>
    <w:next w:val="a"/>
    <w:qFormat/>
    <w:pPr>
      <w:keepLines/>
      <w:widowControl/>
      <w:numPr>
        <w:numId w:val="0"/>
      </w:numPr>
      <w:autoSpaceDE/>
      <w:spacing w:before="480" w:line="276" w:lineRule="auto"/>
      <w:jc w:val="left"/>
      <w:outlineLvl w:val="9"/>
    </w:pPr>
    <w:rPr>
      <w:b/>
      <w:bCs/>
      <w:color w:val="365F91"/>
    </w:rPr>
  </w:style>
  <w:style w:type="paragraph" w:customStyle="1" w:styleId="51D0AA52B2C04B96BF2859A8A0FBD28C">
    <w:name w:val="51D0AA52B2C04B96BF2859A8A0FBD28C"/>
    <w:pPr>
      <w:suppressAutoHyphens/>
      <w:spacing w:after="200" w:line="276" w:lineRule="auto"/>
    </w:pPr>
    <w:rPr>
      <w:rFonts w:ascii="맑은 고딕" w:hAnsi="맑은 고딕"/>
      <w:sz w:val="22"/>
      <w:szCs w:val="22"/>
    </w:rPr>
  </w:style>
  <w:style w:type="paragraph" w:styleId="10">
    <w:name w:val="toc 1"/>
    <w:basedOn w:val="a"/>
    <w:next w:val="a"/>
  </w:style>
  <w:style w:type="paragraph" w:styleId="ae">
    <w:name w:val="No Spacing"/>
    <w:qFormat/>
    <w:pPr>
      <w:suppressAutoHyphens/>
    </w:pPr>
    <w:rPr>
      <w:rFonts w:ascii="맑은 고딕" w:hAnsi="맑은 고딕"/>
      <w:sz w:val="22"/>
      <w:szCs w:val="22"/>
    </w:rPr>
  </w:style>
  <w:style w:type="paragraph" w:styleId="af">
    <w:name w:val="Normal (Web)"/>
    <w:basedOn w:val="a"/>
    <w:pPr>
      <w:widowControl/>
      <w:autoSpaceDE/>
      <w:jc w:val="left"/>
    </w:pPr>
    <w:rPr>
      <w:rFonts w:ascii="굴림" w:eastAsia="굴림" w:hAnsi="굴림" w:cs="굴림"/>
      <w:sz w:val="24"/>
      <w:szCs w:val="24"/>
      <w:lang w:eastAsia="zh-CN"/>
    </w:rPr>
  </w:style>
  <w:style w:type="paragraph" w:customStyle="1" w:styleId="af0">
    <w:name w:val="프레임 내용"/>
    <w:basedOn w:val="a"/>
  </w:style>
  <w:style w:type="paragraph" w:customStyle="1" w:styleId="af1">
    <w:name w:val="표 내용"/>
    <w:basedOn w:val="a"/>
    <w:pPr>
      <w:suppressLineNumbers/>
    </w:pPr>
  </w:style>
  <w:style w:type="paragraph" w:customStyle="1" w:styleId="af2">
    <w:name w:val="표제목"/>
    <w:basedOn w:val="af1"/>
    <w:pPr>
      <w:jc w:val="center"/>
    </w:pPr>
    <w:rPr>
      <w:b/>
      <w:bCs/>
    </w:rPr>
  </w:style>
  <w:style w:type="character" w:customStyle="1" w:styleId="2Char">
    <w:name w:val="제목 2 Char"/>
    <w:link w:val="2"/>
    <w:uiPriority w:val="9"/>
    <w:semiHidden/>
    <w:rsid w:val="00200463"/>
    <w:rPr>
      <w:rFonts w:ascii="맑은 고딕" w:eastAsia="맑은 고딕" w:hAnsi="맑은 고딕" w:cs="Times New Roman"/>
      <w:kern w:val="1"/>
      <w:szCs w:val="22"/>
    </w:rPr>
  </w:style>
  <w:style w:type="paragraph" w:styleId="af3">
    <w:name w:val="Plain Text"/>
    <w:basedOn w:val="a"/>
    <w:link w:val="Char3"/>
    <w:uiPriority w:val="99"/>
    <w:semiHidden/>
    <w:unhideWhenUsed/>
    <w:rsid w:val="00A04B74"/>
    <w:pPr>
      <w:widowControl/>
      <w:suppressAutoHyphens w:val="0"/>
      <w:autoSpaceDE/>
      <w:jc w:val="left"/>
    </w:pPr>
    <w:rPr>
      <w:rFonts w:ascii="Calibri" w:eastAsia="굴림" w:hAnsi="Calibri" w:cs="Calibri"/>
      <w:kern w:val="0"/>
      <w:sz w:val="22"/>
    </w:rPr>
  </w:style>
  <w:style w:type="character" w:customStyle="1" w:styleId="Char3">
    <w:name w:val="글자만 Char"/>
    <w:link w:val="af3"/>
    <w:uiPriority w:val="99"/>
    <w:semiHidden/>
    <w:rsid w:val="00A04B74"/>
    <w:rPr>
      <w:rFonts w:ascii="Calibri" w:eastAsia="굴림" w:hAnsi="Calibri" w:cs="Calibri"/>
      <w:sz w:val="22"/>
      <w:szCs w:val="22"/>
    </w:rPr>
  </w:style>
  <w:style w:type="character" w:styleId="af4">
    <w:name w:val="Strong"/>
    <w:uiPriority w:val="22"/>
    <w:qFormat/>
    <w:rsid w:val="009E2A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2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E292F-BC0F-4650-94DC-7439F2D48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Damon(박 훈일)</cp:lastModifiedBy>
  <cp:revision>2</cp:revision>
  <cp:lastPrinted>2026-02-10T00:34:00Z</cp:lastPrinted>
  <dcterms:created xsi:type="dcterms:W3CDTF">2026-07-10T01:41:00Z</dcterms:created>
  <dcterms:modified xsi:type="dcterms:W3CDTF">2026-07-10T01:41:00Z</dcterms:modified>
  <dc:identifier/>
  <dc:language/>
</cp:coreProperties>
</file>