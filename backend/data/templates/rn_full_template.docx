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B54B05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310BDF7A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2F890AF0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377554D5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2B443956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7358566E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1EF8B106" w14:textId="77777777" w:rsidR="00BF10D0" w:rsidRPr="00AA70C3" w:rsidRDefault="003E1454">
      <w:pPr>
        <w:jc w:val="center"/>
        <w:rPr>
          <w:rFonts w:ascii="Arial" w:hAnsi="Arial" w:cs="Arial"/>
          <w:b/>
          <w:sz w:val="72"/>
          <w:szCs w:val="56"/>
        </w:rPr>
      </w:pPr>
      <w:r w:rsidRPr="00AA70C3">
        <w:rPr>
          <w:rFonts w:ascii="Arial" w:hAnsi="Arial" w:cs="Arial"/>
          <w:b/>
          <w:sz w:val="72"/>
          <w:szCs w:val="56"/>
        </w:rPr>
        <w:t>{{ product }}</w:t>
      </w:r>
    </w:p>
    <w:p w14:paraId="45ABFEC8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27"/>
        </w:rPr>
      </w:pPr>
      <w:r w:rsidRPr="00AA70C3">
        <w:rPr>
          <w:rFonts w:ascii="Arial" w:hAnsi="Arial" w:cs="Arial"/>
          <w:b/>
          <w:sz w:val="72"/>
          <w:szCs w:val="56"/>
        </w:rPr>
        <w:t>Release Note</w:t>
      </w:r>
    </w:p>
    <w:p w14:paraId="725A230F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06FFDF94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2130DE40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6ACAFA8A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07FA704E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2DB310AB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499329AA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2DB24BC8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2C11F626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481CD603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154B1280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7C117111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442B9EB3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587406E0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7638B502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788514AB" w14:textId="77777777" w:rsidR="00BF10D0" w:rsidRPr="00AA70C3" w:rsidRDefault="00BF10D0">
      <w:pPr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  <w:sz w:val="28"/>
          <w:szCs w:val="28"/>
        </w:rPr>
        <w:t>Pointmobile Co., Ltd.</w:t>
      </w:r>
    </w:p>
    <w:p w14:paraId="2476E992" w14:textId="77777777" w:rsidR="00BF10D0" w:rsidRPr="00AA70C3" w:rsidRDefault="00BF10D0">
      <w:pPr>
        <w:widowControl/>
        <w:autoSpaceDE/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  <w:sz w:val="28"/>
          <w:szCs w:val="28"/>
        </w:rPr>
        <w:t>S/W R&amp;D Team</w:t>
      </w:r>
    </w:p>
    <w:p w14:paraId="00EB4CDA" w14:textId="77777777" w:rsidR="00BF10D0" w:rsidRPr="00AA70C3" w:rsidRDefault="00452CAE">
      <w:pPr>
        <w:widowControl/>
        <w:autoSpaceDE/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</w:rPr>
        <w:pict w14:anchorId="66B3A7C8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84.5pt;margin-top:16.15pt;width:272.25pt;height:97.75pt;z-index:1;mso-wrap-distance-left:7.1pt;mso-wrap-distance-right:7.1pt" stroked="f">
            <v:fill opacity="0" color2="black"/>
            <v:textbox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46"/>
                  </w:tblGrid>
                  <w:tr w:rsidR="00010992" w14:paraId="4D3D42B0" w14:textId="77777777">
                    <w:trPr>
                      <w:trHeight w:val="483"/>
                    </w:trPr>
                    <w:tc>
                      <w:tcPr>
                        <w:tcW w:w="5446" w:type="dxa"/>
                        <w:tcBorders>
                          <w:top w:val="thinThickSmallGap" w:sz="24" w:space="0" w:color="000000"/>
                          <w:left w:val="thinThickSmallGap" w:sz="24" w:space="0" w:color="000000"/>
                          <w:bottom w:val="single" w:sz="4" w:space="0" w:color="000000"/>
                          <w:right w:val="thinThickSmallGap" w:sz="24" w:space="0" w:color="000000"/>
                        </w:tcBorders>
                        <w:vAlign w:val="center"/>
                      </w:tcPr>
                      <w:p w14:paraId="44ECD892" w14:textId="77777777" w:rsidR="00010992" w:rsidRDefault="00010992">
                        <w:pPr>
                          <w:widowControl/>
                          <w:autoSpaceDE/>
                          <w:jc w:val="center"/>
                        </w:pPr>
                        <w:r>
                          <w:rPr>
                            <w:rFonts w:cs="Arial"/>
                            <w:b/>
                            <w:bCs/>
                            <w:sz w:val="27"/>
                            <w:szCs w:val="27"/>
                          </w:rPr>
                          <w:t>COMPANY CONFIDENTIAL</w:t>
                        </w:r>
                      </w:p>
                    </w:tc>
                  </w:tr>
                  <w:tr w:rsidR="00010992" w14:paraId="6859E376" w14:textId="77777777">
                    <w:trPr>
                      <w:trHeight w:val="483"/>
                    </w:trPr>
                    <w:tc>
                      <w:tcPr>
                        <w:tcW w:w="5446" w:type="dxa"/>
                        <w:tcBorders>
                          <w:top w:val="single" w:sz="4" w:space="0" w:color="000000"/>
                          <w:left w:val="thinThickSmallGap" w:sz="24" w:space="0" w:color="000000"/>
                          <w:bottom w:val="thinThickSmallGap" w:sz="24" w:space="0" w:color="000000"/>
                          <w:right w:val="thinThickSmallGap" w:sz="24" w:space="0" w:color="000000"/>
                        </w:tcBorders>
                        <w:vAlign w:val="center"/>
                      </w:tcPr>
                      <w:p w14:paraId="4234381F" w14:textId="77777777" w:rsidR="00010992" w:rsidRDefault="00010992">
                        <w:pPr>
                          <w:widowControl/>
                          <w:autoSpaceDE/>
                          <w:jc w:val="center"/>
                        </w:pPr>
                        <w:r>
                          <w:rPr>
                            <w:rFonts w:cs="Arial"/>
                            <w:b/>
                            <w:bCs/>
                            <w:sz w:val="27"/>
                            <w:szCs w:val="27"/>
                          </w:rPr>
                          <w:t>DO NOT MAKE COPIES</w:t>
                        </w:r>
                      </w:p>
                    </w:tc>
                  </w:tr>
                </w:tbl>
                <w:p w14:paraId="5B781CC7" w14:textId="77777777" w:rsidR="00010992" w:rsidRDefault="00010992">
                  <w:r>
                    <w:t xml:space="preserve"> </w:t>
                  </w:r>
                </w:p>
              </w:txbxContent>
            </v:textbox>
            <w10:wrap type="square"/>
          </v:shape>
        </w:pict>
      </w:r>
    </w:p>
    <w:p w14:paraId="5DEFED42" w14:textId="77777777" w:rsidR="00BF10D0" w:rsidRPr="00AA70C3" w:rsidRDefault="00BF10D0" w:rsidP="00A42AB6">
      <w:pPr>
        <w:widowControl/>
        <w:autoSpaceDE/>
        <w:jc w:val="center"/>
        <w:rPr>
          <w:rFonts w:ascii="Arial" w:hAnsi="Arial" w:cs="Arial"/>
          <w:b/>
        </w:rPr>
      </w:pPr>
    </w:p>
    <w:p w14:paraId="586DE14E" w14:textId="77777777" w:rsidR="00BF10D0" w:rsidRPr="00AA70C3" w:rsidRDefault="00FD5D4B">
      <w:pPr>
        <w:pageBreakBefore/>
        <w:spacing w:line="360" w:lineRule="auto"/>
        <w:jc w:val="center"/>
        <w:rPr>
          <w:rFonts w:ascii="Arial" w:eastAsia="굴림" w:hAnsi="Arial" w:cs="Arial"/>
          <w:b/>
          <w:sz w:val="32"/>
          <w:szCs w:val="32"/>
        </w:rPr>
      </w:pPr>
      <w:r>
        <w:rPr>
          <w:rFonts w:ascii="Arial" w:eastAsia="굴림" w:hAnsi="Arial" w:cs="Arial"/>
          <w:b/>
          <w:sz w:val="32"/>
          <w:szCs w:val="32"/>
        </w:rPr>
        <w:t>{{ product }} Release Note</w:t>
      </w:r>
    </w:p>
    <w:p w14:paraId="0A695AF6" w14:textId="77777777" w:rsidR="00BF10D0" w:rsidRPr="00AA70C3" w:rsidRDefault="00BF10D0">
      <w:pPr>
        <w:spacing w:line="360" w:lineRule="auto"/>
        <w:jc w:val="center"/>
        <w:rPr>
          <w:rFonts w:ascii="Arial" w:eastAsia="굴림" w:hAnsi="Arial" w:cs="Arial"/>
          <w:b/>
          <w:sz w:val="32"/>
          <w:szCs w:val="32"/>
        </w:rPr>
      </w:pPr>
    </w:p>
    <w:p w14:paraId="06D338E2" w14:textId="77777777" w:rsidR="00BF10D0" w:rsidRPr="00AA70C3" w:rsidRDefault="00BF10D0">
      <w:pPr>
        <w:numPr>
          <w:ilvl w:val="0"/>
          <w:numId w:val="3"/>
        </w:numPr>
        <w:spacing w:line="360" w:lineRule="auto"/>
        <w:rPr>
          <w:rFonts w:ascii="Arial" w:eastAsia="굴림" w:hAnsi="Arial" w:cs="Arial"/>
          <w:b/>
          <w:sz w:val="24"/>
        </w:rPr>
      </w:pPr>
      <w:r w:rsidRPr="00AA70C3">
        <w:rPr>
          <w:rFonts w:ascii="Arial" w:eastAsia="굴림" w:hAnsi="Arial" w:cs="Arial"/>
          <w:b/>
          <w:sz w:val="32"/>
          <w:szCs w:val="32"/>
        </w:rPr>
        <w:t>Revision History</w:t>
      </w:r>
    </w:p>
    <w:tbl>
      <w:tblPr>
        <w:tblW w:w="8737" w:type="dxa"/>
        <w:tblInd w:w="755" w:type="dxa"/>
        <w:tblLayout w:type="fixed"/>
        <w:tblLook w:val="0000" w:firstRow="0" w:lastRow="0" w:firstColumn="0" w:lastColumn="0" w:noHBand="0" w:noVBand="0"/>
        <w:tblCellMar>
          <w:top w:w="58" w:type="dxa"/>
          <w:left w:w="144" w:type="dxa"/>
          <w:bottom w:w="58" w:type="dxa"/>
          <w:right w:w="144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91"/>
        <w:gridCol w:w="1608"/>
        <w:gridCol w:w="5938"/>
      </w:tblGrid>
      <w:tr w:rsidR="00BF10D0" w:rsidRPr="00AA70C3" w14:paraId="4822E50A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shd w:val="clear" w:fill="F2F2F2"/>
          </w:tcPr>
          <w:p w14:paraId="7039DB57" w14:textId="77777777" w:rsidR="00BF10D0" w:rsidRPr="00AA70C3" w:rsidRDefault="00BF10D0">
            <w:pPr>
              <w:spacing w:line="240" w:lineRule="auto" w:before="0" w:after="0"/>
              <w:jc w:val="center"/>
              <w:rPr>
                <w:rFonts w:ascii="Arial" w:eastAsia="굴림" w:hAnsi="Arial" w:cs="Arial"/>
                <w:b/>
              </w:rPr>
            </w:pPr>
            <w:r w:rsidRPr="00AA70C3">
              <w:rPr>
                <w:rFonts w:ascii="Arial" w:eastAsia="굴림" w:hAnsi="Arial" w:cs="Arial"/>
                <w:b/>
              </w:rPr>
              <w:t>Revision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shd w:val="clear" w:fill="F2F2F2"/>
          </w:tcPr>
          <w:p w14:paraId="76A07D02" w14:textId="77777777" w:rsidR="00BF10D0" w:rsidRPr="00AA70C3" w:rsidRDefault="003E1454">
            <w:pPr>
              <w:spacing w:line="240" w:lineRule="auto" w:before="0" w:after="0"/>
              <w:jc w:val="center"/>
              <w:rPr>
                <w:rFonts w:ascii="Arial" w:eastAsia="굴림" w:hAnsi="Arial" w:cs="Arial"/>
                <w:b/>
              </w:rPr>
            </w:pPr>
            <w:r w:rsidRPr="00AA70C3">
              <w:rPr>
                <w:rFonts w:ascii="Arial" w:eastAsia="굴림" w:hAnsi="Arial" w:cs="Arial"/>
                <w:b/>
              </w:rPr>
              <w:t>Update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fill="F2F2F2"/>
          </w:tcPr>
          <w:p w14:paraId="05E89EDB" w14:textId="77777777" w:rsidR="00BF10D0" w:rsidRPr="00AA70C3" w:rsidRDefault="00BF10D0">
            <w:pPr>
              <w:spacing w:line="240" w:lineRule="auto" w:before="0" w:after="0"/>
              <w:jc w:val="center"/>
              <w:rPr>
                <w:rFonts w:ascii="Arial" w:hAnsi="Arial" w:cs="Arial"/>
              </w:rPr>
            </w:pPr>
            <w:r w:rsidRPr="00AA70C3">
              <w:rPr>
                <w:rFonts w:ascii="Arial" w:eastAsia="굴림" w:hAnsi="Arial" w:cs="Arial"/>
                <w:b/>
              </w:rPr>
              <w:t>Description</w:t>
            </w:r>
          </w:p>
        </w:tc>
        <w:trPr>
          <w:tblHeader/>
        </w:trPr>
      </w:tr>
      <w:tr w:rsidR="00BF10D0" w:rsidRPr="00AA70C3" w14:paraId="015D1195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B99449" w14:textId="77777777" w:rsidR="00BF10D0" w:rsidRPr="00AA70C3" w:rsidRDefault="00BF10D0">
            <w:pPr>
              <w:spacing w:line="276" w:lineRule="auto" w:before="0" w:after="60"/>
              <w:jc w:val="center"/>
              <w:rPr>
                <w:rFonts w:ascii="Arial" w:eastAsia="SimSun" w:hAnsi="Arial" w:cs="Arial" w:hint="eastAsia"/>
                <w:szCs w:val="20"/>
                <w:lang w:eastAsia="zh-CN"/>
              </w:rPr>
            </w:pPr>
            <w:r w:rsidRPr="00AA70C3">
              <w:rPr>
                <w:rFonts w:ascii="Arial" w:eastAsia="굴림" w:hAnsi="Arial" w:cs="Arial"/>
                <w:szCs w:val="20"/>
              </w:rPr>
              <w:t>{%tr for r in revisions %}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7AA4B0" w14:textId="77777777" w:rsidR="00BF10D0" w:rsidRDefault="00B17533" w:rsidP="00F04A58">
            <w:pPr>
              <w:spacing w:line="276" w:lineRule="auto" w:before="0" w:after="60"/>
              <w:jc w:val="center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eastAsia="SimSun" w:hAnsi="Arial" w:cs="Arial"/>
                <w:szCs w:val="20"/>
                <w:lang w:eastAsia="zh-CN"/>
              </w:rPr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 w14:paraId="230CCAA2" w14:textId="77777777" w:rsidR="003C03B4" w:rsidRPr="00AA70C3" w:rsidRDefault="00FD5D4B" w:rsidP="00413729">
            <w:pPr>
              <w:spacing w:line="276" w:lineRule="auto" w:before="0" w:after="100"/>
              <w:jc w:val="left"/>
              <w:rPr>
                <w:rFonts w:ascii="Arial" w:eastAsia="굴림" w:hAnsi="Arial" w:cs="Arial" w:hint="eastAsia"/>
                <w:b/>
                <w:szCs w:val="20"/>
              </w:rPr>
            </w:pPr>
            <w:r>
              <w:rPr>
                <w:rFonts w:ascii="Arial" w:eastAsia="굴림" w:hAnsi="Arial" w:cs="Arial"/>
                <w:b/>
                <w:szCs w:val="20"/>
              </w:rPr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</w:r>
          </w:p>
        </w:tc>
      </w:tr>
      <w:tr w:rsidR="00BF10D0" w:rsidRPr="00AA70C3" w14:paraId="015D1195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B99449" w14:textId="77777777" w:rsidR="00BF10D0" w:rsidRPr="00AA70C3" w:rsidRDefault="00BF10D0">
            <w:pPr>
              <w:spacing w:line="276" w:lineRule="auto" w:before="0" w:after="60"/>
              <w:jc w:val="center"/>
              <w:rPr>
                <w:rFonts w:ascii="Arial" w:eastAsia="SimSun" w:hAnsi="Arial" w:cs="Arial" w:hint="eastAsia"/>
                <w:szCs w:val="20"/>
                <w:lang w:eastAsia="zh-CN"/>
              </w:rPr>
            </w:pPr>
            <w:r w:rsidRPr="00AA70C3">
              <w:rPr>
                <w:rFonts w:ascii="Arial" w:eastAsia="굴림" w:hAnsi="Arial" w:cs="Arial"/>
                <w:szCs w:val="20"/>
              </w:rPr>
              <w:t>{{ r.rev }}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7AA4B0" w14:textId="77777777" w:rsidR="00BF10D0" w:rsidRDefault="00B17533" w:rsidP="00F04A58">
            <w:pPr>
              <w:spacing w:line="276" w:lineRule="auto" w:before="0" w:after="60"/>
              <w:jc w:val="center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eastAsia="SimSun" w:hAnsi="Arial" w:cs="Arial"/>
                <w:szCs w:val="20"/>
                <w:lang w:eastAsia="zh-CN"/>
              </w:rPr>
              <w:t>{{ r.date }}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 w14:paraId="230CCAA2" w14:textId="77777777" w:rsidR="003C03B4" w:rsidRPr="00AA70C3" w:rsidRDefault="00FD5D4B" w:rsidP="00413729">
            <w:pPr>
              <w:spacing w:line="276" w:lineRule="auto" w:before="0" w:after="100"/>
              <w:jc w:val="left"/>
              <w:rPr>
                <w:rFonts w:ascii="Arial" w:eastAsia="굴림" w:hAnsi="Arial" w:cs="Arial" w:hint="eastAsia"/>
                <w:b/>
                <w:szCs w:val="20"/>
              </w:rPr>
            </w:pPr>
            <w:r>
              <w:rPr>
                <w:rFonts w:ascii="Arial" w:eastAsia="굴림" w:hAnsi="Arial" w:cs="Arial"/>
                <w:b/>
                <w:szCs w:val="20"/>
              </w:rPr>
              <w:t>{{ r.version }}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>{%p for c in r.changes %}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>{{ c }}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>{%p endfor %}</w:t>
            </w:r>
          </w:p>
        </w:tc>
      </w:tr>
      <w:tr w:rsidR="00BF10D0" w:rsidRPr="00AA70C3" w14:paraId="015D1195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B99449" w14:textId="77777777" w:rsidR="00BF10D0" w:rsidRPr="00AA70C3" w:rsidRDefault="00BF10D0">
            <w:pPr>
              <w:spacing w:line="276" w:lineRule="auto" w:before="0" w:after="60"/>
              <w:jc w:val="center"/>
              <w:rPr>
                <w:rFonts w:ascii="Arial" w:eastAsia="SimSun" w:hAnsi="Arial" w:cs="Arial" w:hint="eastAsia"/>
                <w:szCs w:val="20"/>
                <w:lang w:eastAsia="zh-CN"/>
              </w:rPr>
            </w:pPr>
            <w:r w:rsidRPr="00AA70C3">
              <w:rPr>
                <w:rFonts w:ascii="Arial" w:eastAsia="굴림" w:hAnsi="Arial" w:cs="Arial"/>
                <w:szCs w:val="20"/>
              </w:rPr>
              <w:t>{%tr endfor %}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7AA4B0" w14:textId="77777777" w:rsidR="00BF10D0" w:rsidRDefault="00B17533" w:rsidP="00F04A58">
            <w:pPr>
              <w:spacing w:line="276" w:lineRule="auto" w:before="0" w:after="60"/>
              <w:jc w:val="center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eastAsia="SimSun" w:hAnsi="Arial" w:cs="Arial"/>
                <w:szCs w:val="20"/>
                <w:lang w:eastAsia="zh-CN"/>
              </w:rPr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 w14:paraId="230CCAA2" w14:textId="77777777" w:rsidR="003C03B4" w:rsidRPr="00AA70C3" w:rsidRDefault="00FD5D4B" w:rsidP="00413729">
            <w:pPr>
              <w:spacing w:line="276" w:lineRule="auto" w:before="0" w:after="100"/>
              <w:jc w:val="left"/>
              <w:rPr>
                <w:rFonts w:ascii="Arial" w:eastAsia="굴림" w:hAnsi="Arial" w:cs="Arial" w:hint="eastAsia"/>
                <w:b/>
                <w:szCs w:val="20"/>
              </w:rPr>
            </w:pPr>
            <w:r>
              <w:rPr>
                <w:rFonts w:ascii="Arial" w:eastAsia="굴림" w:hAnsi="Arial" w:cs="Arial"/>
                <w:b/>
                <w:szCs w:val="20"/>
              </w:rPr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</w:r>
          </w:p>
        </w:tc>
      </w:tr>
    </w:tbl>
    <w:p w14:paraId="6A78446A" w14:textId="77777777" w:rsidR="009F378E" w:rsidRPr="00AA70C3" w:rsidRDefault="009F378E" w:rsidP="00413729">
      <w:pPr>
        <w:spacing w:line="360" w:lineRule="auto"/>
        <w:rPr>
          <w:rFonts w:ascii="Arial" w:eastAsia="굴림" w:hAnsi="Arial" w:cs="Arial"/>
          <w:b/>
          <w:sz w:val="24"/>
        </w:rPr>
      </w:pPr>
    </w:p>
    <w:p w14:paraId="22E574B2" w14:textId="77777777" w:rsidR="00332BD5" w:rsidRPr="00AA70C3" w:rsidRDefault="00332BD5" w:rsidP="00332BD5">
      <w:pPr>
        <w:numPr>
          <w:ilvl w:val="0"/>
          <w:numId w:val="3"/>
        </w:numPr>
        <w:spacing w:line="360" w:lineRule="auto"/>
        <w:rPr>
          <w:rFonts w:ascii="Arial" w:eastAsia="굴림" w:hAnsi="Arial" w:cs="Arial"/>
          <w:b/>
          <w:sz w:val="24"/>
        </w:rPr>
      </w:pPr>
      <w:proofErr w:type="gramStart"/>
      <w:r w:rsidRPr="00AA70C3">
        <w:rPr>
          <w:rFonts w:ascii="Arial" w:eastAsia="굴림" w:hAnsi="Arial" w:cs="Arial"/>
          <w:b/>
          <w:sz w:val="32"/>
          <w:szCs w:val="32"/>
        </w:rPr>
        <w:t>Known</w:t>
      </w:r>
      <w:proofErr w:type="gramEnd"/>
      <w:r w:rsidRPr="00AA70C3">
        <w:rPr>
          <w:rFonts w:ascii="Arial" w:eastAsia="굴림" w:hAnsi="Arial" w:cs="Arial"/>
          <w:b/>
          <w:sz w:val="32"/>
          <w:szCs w:val="32"/>
        </w:rPr>
        <w:t xml:space="preserve"> Issues</w:t>
      </w:r>
    </w:p>
    <w:p>
      <w:pPr/>
      <w:r>
        <w:t>{%p if known_issues %}</w:t>
      </w:r>
    </w:p>
    <w:p>
      <w:r>
        <w:t>{{ known_issues }}</w:t>
      </w:r>
    </w:p>
    <w:p>
      <w:pPr/>
      <w:r>
        <w:t>{%p endif %}</w:t>
      </w:r>
    </w:p>
    <w:p w14:paraId="31286A5F" w14:textId="77777777" w:rsidR="00413729" w:rsidRPr="00AA70C3" w:rsidRDefault="00DB1D9C" w:rsidP="00413729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gms_package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2CFE41A0" w14:textId="77777777" w:rsidR="00924168" w:rsidRPr="00AA70C3" w:rsidRDefault="00924168" w:rsidP="00332BD5">
      <w:pPr>
        <w:numPr>
          <w:ilvl w:val="0"/>
          <w:numId w:val="3"/>
        </w:numPr>
        <w:spacing w:line="360" w:lineRule="auto"/>
        <w:jc w:val="left"/>
        <w:rPr>
          <w:rFonts w:ascii="Arial" w:eastAsia="굴림" w:hAnsi="Arial" w:cs="Arial"/>
          <w:b/>
          <w:sz w:val="32"/>
          <w:szCs w:val="32"/>
        </w:rPr>
      </w:pPr>
      <w:r w:rsidRPr="00AA70C3">
        <w:rPr>
          <w:rFonts w:ascii="Arial" w:eastAsia="굴림" w:hAnsi="Arial" w:cs="Arial"/>
          <w:b/>
          <w:sz w:val="32"/>
          <w:szCs w:val="32"/>
        </w:rPr>
        <w:lastRenderedPageBreak/>
        <w:t>GMS Package</w:t>
      </w:r>
    </w:p>
    <w:p w14:paraId="31286A5F" w14:textId="77777777" w:rsidR="00413729" w:rsidRPr="00AA70C3" w:rsidRDefault="00DB1D9C" w:rsidP="00413729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gms_package_ver }}</w:t>
      </w:r>
      <w:proofErr w:type="gramStart"/>
      <w:proofErr w:type="gramEnd"/>
    </w:p>
    <w:p>
      <w:r>
        <w:t xml:space="preserve">{%p for v in gms_package_lines %}</w:t>
      </w:r>
    </w:p>
    <w:p w14:paraId="768590C8" w14:textId="77777777" w:rsidR="003E1454" w:rsidRPr="00AA70C3" w:rsidRDefault="000D2FA3" w:rsidP="000D2FA3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768590C8" w14:textId="77777777" w:rsidR="003E1454" w:rsidRPr="00AA70C3" w:rsidRDefault="000D2FA3" w:rsidP="000D2FA3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sdk %}</w:t>
      </w:r>
      <w:proofErr w:type="gramStart"/>
      <w:proofErr w:type="gramEnd"/>
    </w:p>
    <w:p w14:paraId="7D10336D" w14:textId="77777777" w:rsidR="009D5CB4" w:rsidRPr="00AA70C3" w:rsidRDefault="009D5CB4" w:rsidP="000E454C">
      <w:pPr>
        <w:spacing w:line="360" w:lineRule="auto"/>
        <w:jc w:val="left"/>
        <w:rPr>
          <w:rFonts w:ascii="Arial" w:hAnsi="Arial" w:cs="Arial"/>
          <w:szCs w:val="24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SDK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sdk_ver }}</w:t>
      </w:r>
      <w:proofErr w:type="gramStart"/>
      <w:proofErr w:type="gramEnd"/>
    </w:p>
    <w:p>
      <w:r>
        <w:t xml:space="preserve">{%p for v in sdk_lines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1C801C7C" w14:textId="77777777" w:rsidR="0032319B" w:rsidRPr="00AA70C3" w:rsidRDefault="00D833FC" w:rsidP="0032319B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audio %}</w:t>
      </w:r>
      <w:proofErr w:type="gramStart"/>
      <w:proofErr w:type="gramEnd"/>
    </w:p>
    <w:p w14:paraId="7B554CBD" w14:textId="77777777" w:rsidR="0011104F" w:rsidRDefault="0011104F" w:rsidP="0011104F">
      <w:p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</w:p>
    <w:p w14:paraId="126DE1E7" w14:textId="77777777" w:rsidR="0032319B" w:rsidRPr="00AA70C3" w:rsidRDefault="0032319B" w:rsidP="0032319B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Audio parameter version information</w:t>
      </w:r>
    </w:p>
    <w:p w14:paraId="1C801C7C" w14:textId="77777777" w:rsidR="0032319B" w:rsidRPr="00AA70C3" w:rsidRDefault="00D833FC" w:rsidP="0032319B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audio_ver }}</w:t>
      </w:r>
      <w:proofErr w:type="gramStart"/>
      <w:proofErr w:type="gramEnd"/>
    </w:p>
    <w:p>
      <w:r>
        <w:t xml:space="preserve">{%p for v in audio_lines %}</w:t>
      </w:r>
    </w:p>
    <w:p w14:paraId="79D1720C" w14:textId="77777777" w:rsidR="0032319B" w:rsidRPr="00AA70C3" w:rsidRDefault="00DC5C27" w:rsidP="0032319B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79D1720C" w14:textId="77777777" w:rsidR="0032319B" w:rsidRPr="00AA70C3" w:rsidRDefault="00DC5C27" w:rsidP="0032319B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3FEBBB79" w14:textId="77777777" w:rsidR="0011104F" w:rsidRPr="00AA70C3" w:rsidRDefault="00D833FC" w:rsidP="0011104F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touch %}</w:t>
      </w:r>
      <w:proofErr w:type="gramStart"/>
      <w:proofErr w:type="gramEnd"/>
    </w:p>
    <w:p w14:paraId="73112E9E" w14:textId="77777777" w:rsidR="0032319B" w:rsidRPr="00AA70C3" w:rsidRDefault="0032319B" w:rsidP="0011104F">
      <w:p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</w:p>
    <w:p w14:paraId="753651C4" w14:textId="77777777" w:rsidR="0011104F" w:rsidRPr="00AA70C3" w:rsidRDefault="0011104F" w:rsidP="0011104F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Touch panel version information</w:t>
      </w:r>
    </w:p>
    <w:p w14:paraId="3FEBBB79" w14:textId="77777777" w:rsidR="0011104F" w:rsidRPr="00AA70C3" w:rsidRDefault="00D833FC" w:rsidP="0011104F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touch_ver }}</w:t>
      </w:r>
      <w:proofErr w:type="gramStart"/>
      <w:proofErr w:type="gramEnd"/>
    </w:p>
    <w:p>
      <w:r>
        <w:t xml:space="preserve">{%p for v in touch_lines %}</w:t>
      </w:r>
    </w:p>
    <w:p w14:paraId="5183E0C1" w14:textId="77777777" w:rsidR="0011104F" w:rsidRPr="00AA70C3" w:rsidRDefault="00DC5C27" w:rsidP="0011104F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5183E0C1" w14:textId="77777777" w:rsidR="0011104F" w:rsidRPr="00AA70C3" w:rsidRDefault="00DC5C27" w:rsidP="0011104F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5962366A" w14:textId="77777777" w:rsidR="00BF10D0" w:rsidRPr="00AA70C3" w:rsidRDefault="00D833FC" w:rsidP="00E6106D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has_wifi %}</w:t>
      </w:r>
      <w:proofErr w:type="gramStart"/>
      <w:proofErr w:type="gramEnd"/>
    </w:p>
    <w:p w14:paraId="4B52371C" w14:textId="77777777" w:rsidR="008547C3" w:rsidRPr="00AA70C3" w:rsidRDefault="008547C3" w:rsidP="00963446">
      <w:pPr>
        <w:spacing w:line="360" w:lineRule="auto"/>
        <w:jc w:val="left"/>
        <w:rPr>
          <w:rFonts w:ascii="Arial" w:eastAsia="굴림" w:hAnsi="Arial" w:cs="Arial"/>
          <w:sz w:val="18"/>
          <w:szCs w:val="18"/>
        </w:rPr>
      </w:pPr>
    </w:p>
    <w:p w14:paraId="2C1915B3" w14:textId="77777777" w:rsidR="00BF10D0" w:rsidRPr="00AA70C3" w:rsidRDefault="00BF10D0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Wi-Fi version information</w:t>
      </w:r>
    </w:p>
    <w:p w14:paraId="5962366A" w14:textId="77777777" w:rsidR="00BF10D0" w:rsidRPr="00AA70C3" w:rsidRDefault="00D833FC" w:rsidP="00E6106D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wifi_ver }}</w:t>
      </w:r>
      <w:proofErr w:type="gramStart"/>
      <w:proofErr w:type="gramEnd"/>
    </w:p>
    <w:p>
      <w:r>
        <w:t xml:space="preserve">{%p for v in wifi_driver_lines %}</w:t>
      </w:r>
    </w:p>
    <w:p w14:paraId="27CE57CD" w14:textId="77777777" w:rsidR="00684386" w:rsidRPr="00AA70C3" w:rsidRDefault="00045A8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hAnsi="Arial" w:cs="Arial"/>
          <w:szCs w:val="24"/>
        </w:rPr>
        <w:t>Driver: {{ v }}</w:t>
      </w:r>
    </w:p>
    <w:p>
      <w:r>
        <w:t xml:space="preserve">{%p endfor %}</w:t>
      </w:r>
    </w:p>
    <w:p>
      <w:r>
        <w:t xml:space="preserve">{%p for v in wifi_firmware_lines %}</w:t>
      </w:r>
    </w:p>
    <w:p w14:paraId="320B1E67" w14:textId="77777777" w:rsidR="00684386" w:rsidRPr="00AA70C3" w:rsidRDefault="00045A8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hAnsi="Arial" w:cs="Arial"/>
          <w:szCs w:val="24"/>
        </w:rPr>
        <w:t>Firmware: {{ v }}</w:t>
      </w:r>
    </w:p>
    <w:p>
      <w:r>
        <w:t xml:space="preserve">{%p endfor %}</w:t>
      </w:r>
    </w:p>
    <w:p>
      <w:r>
        <w:t xml:space="preserve">{%p for v in wifi_config_lines %}</w:t>
      </w:r>
    </w:p>
    <w:p w14:paraId="6F9A2178" w14:textId="77777777" w:rsidR="0008709C" w:rsidRPr="00AA70C3" w:rsidRDefault="00045A8D" w:rsidP="00E6106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eastAsia="SimSun" w:hAnsi="Arial" w:cs="Arial"/>
          <w:szCs w:val="24"/>
          <w:lang w:eastAsia="zh-CN"/>
        </w:rPr>
        <w:t>Configuration: {{ v }}</w:t>
      </w:r>
    </w:p>
    <w:p>
      <w:r>
        <w:t xml:space="preserve">{%p endfor %}</w:t>
      </w:r>
    </w:p>
    <w:p w14:paraId="6F9A2178" w14:textId="77777777" w:rsidR="0008709C" w:rsidRPr="00AA70C3" w:rsidRDefault="00045A8D" w:rsidP="00E6106D">
      <w:p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eastAsia="SimSun" w:hAnsi="Arial" w:cs="Arial"/>
          <w:szCs w:val="24"/>
          <w:lang w:eastAsia="zh-CN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camera_tuning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Camera tuning version information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camera_tuning_ver }}</w:t>
      </w:r>
      <w:proofErr w:type="gramStart"/>
      <w:proofErr w:type="gramEnd"/>
    </w:p>
    <w:p>
      <w:r>
        <w:t xml:space="preserve">{%p for v in camera_tuning_lines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scanner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Scanner version information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scanner_ver }}</w:t>
      </w:r>
      <w:proofErr w:type="gramStart"/>
      <w:proofErr w:type="gramEnd"/>
    </w:p>
    <w:p>
      <w:r>
        <w:t xml:space="preserve">{%p for v in scanner_lines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msr_firmware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MSR firmware version information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msr_firmware_ver }}</w:t>
      </w:r>
      <w:proofErr w:type="gramStart"/>
      <w:proofErr w:type="gramEnd"/>
    </w:p>
    <w:p>
      <w:r>
        <w:t xml:space="preserve">{%p for v in msr_firmware_lines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02E4C0D4" w14:textId="77777777" w:rsidR="00E6106D" w:rsidRPr="00D833FC" w:rsidRDefault="00D833FC" w:rsidP="00D833FC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bluetooth_profiles %}</w:t>
      </w:r>
      <w:proofErr w:type="gramStart"/>
      <w:proofErr w:type="gramEnd"/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Bluetooth profiles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bluetooth_profiles_ver }}</w:t>
      </w:r>
      <w:proofErr w:type="gramStart"/>
      <w:proofErr w:type="gramEnd"/>
    </w:p>
    <w:p>
      <w:r>
        <w:t xml:space="preserve">{%p for v in bluetooth_profiles_lines %}</w:t>
      </w:r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{{ v }}</w:t>
      </w:r>
    </w:p>
    <w:p>
      <w:r>
        <w:t xml:space="preserve">{%p endfor %}</w:t>
      </w:r>
    </w:p>
    <w:p w14:paraId="1CC637BF" w14:textId="77777777" w:rsidR="00E6106D" w:rsidRPr="00AA70C3" w:rsidRDefault="0032319B" w:rsidP="00E6106D">
      <w:p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{%p endif %}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>
      <w:r>
        <w:t xml:space="preserve">{%p for c in extra_components %}</w:t>
      </w:r>
    </w:p>
    <w:p w:rsidR="00182C41" w:rsidRPr="00AA70C3" w:rsidRDefault="00182C41" w:rsidP="00182C41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 xml:space="preserve">{{ c.title }}</w:t>
      </w:r>
    </w:p>
    <w:p w:rsidR="00413729" w:rsidRPr="00AA70C3" w:rsidRDefault="00DB1D9C" w:rsidP="00413729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c.ver }}</w:t>
      </w:r>
    </w:p>
    <w:p>
      <w:r>
        <w:t xml:space="preserve">{%p for v in c.lines %}</w:t>
      </w:r>
    </w:p>
    <w:p w:rsidR="003E1454" w:rsidRPr="00AA70C3" w:rsidRDefault="000D2FA3" w:rsidP="000D2FA3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{{ v }}</w:t>
      </w:r>
    </w:p>
    <w:p>
      <w:r>
        <w:t xml:space="preserve">{%p endfor %}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>
      <w:r>
        <w:t xml:space="preserve">{%p endfor %}</w:t>
      </w:r>
    </w:p>
    <w:p w14:paraId="186A7978" w14:textId="77777777" w:rsidR="0053091A" w:rsidRPr="00AA70C3" w:rsidRDefault="00D833FC" w:rsidP="0053091A">
      <w:p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{%p if security_patch %}</w:t>
      </w:r>
      <w:proofErr w:type="gramStart"/>
      <w:proofErr w:type="gramEnd"/>
    </w:p>
    <w:p w14:paraId="25ADD253" w14:textId="77777777" w:rsidR="00182C41" w:rsidRPr="00AA70C3" w:rsidRDefault="00182C41" w:rsidP="00182C41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Android security patch level</w:t>
      </w:r>
    </w:p>
    <w:p w14:paraId="186A7978" w14:textId="77777777" w:rsidR="0053091A" w:rsidRPr="00AA70C3" w:rsidRDefault="00D833FC" w:rsidP="0053091A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>{{ security_patch_ver }}</w:t>
      </w:r>
      <w:proofErr w:type="gramStart"/>
      <w:proofErr w:type="gramEnd"/>
    </w:p>
    <w:p>
      <w:r>
        <w:t xml:space="preserve">{%p for v in security_patch_lines %}</w:t>
      </w:r>
    </w:p>
    <w:p w14:paraId="47C2B6BA" w14:textId="77777777" w:rsidR="0053091A" w:rsidRPr="00AA70C3" w:rsidRDefault="00D833FC" w:rsidP="0053091A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>
        <w:rPr>
          <w:rFonts w:ascii="Arial" w:hAnsi="Arial" w:cs="Arial" w:hint="eastAsia"/>
          <w:szCs w:val="24"/>
        </w:rPr>
        <w:t>{{ v }}</w:t>
      </w:r>
    </w:p>
    <w:p>
      <w:r>
        <w:t xml:space="preserve">{%p endfor %}</w:t>
      </w:r>
    </w:p>
    <w:p w14:paraId="47C2B6BA" w14:textId="77777777" w:rsidR="0053091A" w:rsidRPr="00AA70C3" w:rsidRDefault="00D833FC" w:rsidP="0053091A">
      <w:p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>
        <w:rPr>
          <w:rFonts w:ascii="Arial" w:hAnsi="Arial" w:cs="Arial" w:hint="eastAsia"/>
          <w:szCs w:val="24"/>
        </w:rPr>
        <w:t>{%p endif %}</w:t>
      </w:r>
    </w:p>
    <w:p w14:paraId="13E8D803" w14:textId="77777777" w:rsidR="00AC1E5D" w:rsidRPr="00AA70C3" w:rsidRDefault="00AC1E5D" w:rsidP="0014260A">
      <w:pPr>
        <w:spacing w:line="360" w:lineRule="auto"/>
        <w:jc w:val="left"/>
        <w:rPr>
          <w:rFonts w:ascii="Arial" w:eastAsia="SimSun" w:hAnsi="Arial" w:cs="Arial"/>
          <w:szCs w:val="20"/>
          <w:lang w:eastAsia="zh-CN"/>
        </w:rPr>
      </w:pPr>
    </w:p>
    <w:sectPr w:rsidR="00AC1E5D" w:rsidRPr="00AA70C3">
      <w:headerReference w:type="default" r:id="rId8"/>
      <w:footerReference w:type="default" r:id="rId9"/>
      <w:pgSz w:w="11906" w:h="16838"/>
      <w:pgMar w:top="1701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B3E1" w14:textId="77777777" w:rsidR="00C52FF3" w:rsidRDefault="00C52FF3">
      <w:r>
        <w:separator/>
      </w:r>
    </w:p>
  </w:endnote>
  <w:endnote w:type="continuationSeparator" w:id="0">
    <w:p w14:paraId="674D028F" w14:textId="77777777" w:rsidR="00C52FF3" w:rsidRDefault="00C52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¸¼Àº °íµñ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swiss"/>
    <w:pitch w:val="variable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318E" w14:textId="77777777" w:rsidR="00010992" w:rsidRDefault="00010992">
    <w:pPr>
      <w:pStyle w:val="ad"/>
      <w:jc w:val="right"/>
    </w:pPr>
    <w:r>
      <w:pict w14:anchorId="6A0E62B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25pt;margin-top:-8.7pt;width:457.55pt;height:.1pt;z-index:-1" o:connectortype="straight" strokeweight=".35mm">
          <v:stroke joinstyle="miter" endcap="square"/>
        </v:shape>
      </w:pict>
    </w:r>
    <w:r>
      <w:rPr>
        <w:b/>
      </w:rPr>
      <w:t xml:space="preserve">Pointmobile Co., Ltd.                                     </w:t>
    </w:r>
    <w:r>
      <w:rPr>
        <w:rFonts w:ascii="Arial" w:hAnsi="Arial" w:cs="Arial"/>
        <w:b/>
        <w:bCs/>
        <w:i/>
        <w:iCs/>
        <w:sz w:val="17"/>
        <w:szCs w:val="17"/>
      </w:rPr>
      <w:t>Company confidential</w:t>
    </w:r>
  </w:p>
  <w:p w14:paraId="3EE5FD69" w14:textId="77777777" w:rsidR="00010992" w:rsidRDefault="0001099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828B" w14:textId="77777777" w:rsidR="00C52FF3" w:rsidRDefault="00C52FF3">
      <w:r>
        <w:separator/>
      </w:r>
    </w:p>
  </w:footnote>
  <w:footnote w:type="continuationSeparator" w:id="0">
    <w:p w14:paraId="512F7C57" w14:textId="77777777" w:rsidR="00C52FF3" w:rsidRDefault="00C52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8" w:type="dxa"/>
      <w:tblInd w:w="-617" w:type="dxa"/>
      <w:tblLayout w:type="fixed"/>
      <w:tblLook w:val="0000" w:firstRow="0" w:lastRow="0" w:firstColumn="0" w:lastColumn="0" w:noHBand="0" w:noVBand="0"/>
    </w:tblPr>
    <w:tblGrid>
      <w:gridCol w:w="2667"/>
      <w:gridCol w:w="3161"/>
      <w:gridCol w:w="1276"/>
      <w:gridCol w:w="1129"/>
      <w:gridCol w:w="2445"/>
    </w:tblGrid>
    <w:tr w:rsidR="00010992" w:rsidRPr="00134938" w14:paraId="522B2867" w14:textId="77777777" w:rsidTr="00CA1DBA">
      <w:trPr>
        <w:trHeight w:val="632"/>
      </w:trPr>
      <w:tc>
        <w:tcPr>
          <w:tcW w:w="266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E96BB24" w14:textId="77777777" w:rsidR="00010992" w:rsidRPr="00134938" w:rsidRDefault="00010992">
          <w:pPr>
            <w:pStyle w:val="ac"/>
            <w:jc w:val="center"/>
            <w:rPr>
              <w:rFonts w:ascii="Arial" w:hAnsi="Arial" w:cs="Arial"/>
              <w:sz w:val="16"/>
              <w:szCs w:val="16"/>
            </w:rPr>
          </w:pPr>
          <w:r w:rsidRPr="00134938">
            <w:rPr>
              <w:rFonts w:ascii="Arial" w:hAnsi="Arial" w:cs="Arial"/>
              <w:lang w:val="en-US" w:eastAsia="ko-KR"/>
            </w:rPr>
            <w:pict w14:anchorId="54AC1E2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2.5pt;height:51.75pt" filled="t">
                <v:fill opacity="0" color2="black"/>
                <v:imagedata r:id="rId1" o:title=""/>
              </v:shape>
            </w:pict>
          </w:r>
        </w:p>
      </w:tc>
      <w:tc>
        <w:tcPr>
          <w:tcW w:w="3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962335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proofErr w:type="spellStart"/>
          <w:r w:rsidRPr="003F4BDD">
            <w:rPr>
              <w:rFonts w:ascii="Arial" w:hAnsi="Arial" w:cs="Arial"/>
              <w:sz w:val="16"/>
              <w:szCs w:val="16"/>
            </w:rPr>
            <w:t>Doc.Type</w:t>
          </w:r>
          <w:proofErr w:type="spellEnd"/>
        </w:p>
        <w:p w14:paraId="75D15489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  <w:b/>
            </w:rPr>
            <w:t>Release Note</w:t>
          </w:r>
        </w:p>
      </w:tc>
      <w:tc>
        <w:tcPr>
          <w:tcW w:w="240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A4F304" w14:textId="77777777" w:rsidR="00010992" w:rsidRPr="003F4BDD" w:rsidRDefault="00010992">
          <w:pPr>
            <w:pStyle w:val="ac"/>
            <w:rPr>
              <w:rFonts w:ascii="Arial" w:hAnsi="Arial" w:cs="Arial"/>
              <w:b/>
            </w:rPr>
          </w:pPr>
          <w:r w:rsidRPr="003F4BDD">
            <w:rPr>
              <w:rFonts w:ascii="Arial" w:hAnsi="Arial" w:cs="Arial"/>
              <w:sz w:val="16"/>
              <w:szCs w:val="16"/>
            </w:rPr>
            <w:t>Author</w:t>
          </w:r>
        </w:p>
        <w:p w14:paraId="250BEC59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  <w:b/>
            </w:rPr>
            <w:t xml:space="preserve">SW Team </w:t>
          </w:r>
        </w:p>
      </w:tc>
      <w:tc>
        <w:tcPr>
          <w:tcW w:w="2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6CA9A" w14:textId="77777777" w:rsidR="00010992" w:rsidRPr="003F4BDD" w:rsidRDefault="00010992">
          <w:pPr>
            <w:pStyle w:val="ac"/>
            <w:rPr>
              <w:rFonts w:ascii="Arial" w:hAnsi="Arial" w:cs="Arial"/>
            </w:rPr>
          </w:pPr>
          <w:r w:rsidRPr="003F4BDD">
            <w:rPr>
              <w:rFonts w:ascii="Arial" w:hAnsi="Arial" w:cs="Arial"/>
              <w:sz w:val="16"/>
              <w:szCs w:val="16"/>
            </w:rPr>
            <w:t>Page of Pages</w:t>
          </w:r>
        </w:p>
        <w:p w14:paraId="49475F98" w14:textId="77777777" w:rsidR="00010992" w:rsidRPr="003F4BDD" w:rsidRDefault="00010992">
          <w:pPr>
            <w:rPr>
              <w:rFonts w:ascii="Arial" w:hAnsi="Arial" w:cs="Arial"/>
            </w:rPr>
          </w:pPr>
          <w:r w:rsidRPr="003F4BDD">
            <w:rPr>
              <w:rFonts w:ascii="Arial" w:hAnsi="Arial" w:cs="Arial"/>
              <w:b/>
            </w:rPr>
            <w:fldChar w:fldCharType="begin"/>
          </w:r>
          <w:r w:rsidRPr="003F4BDD">
            <w:rPr>
              <w:rFonts w:ascii="Arial" w:hAnsi="Arial" w:cs="Arial"/>
              <w:b/>
            </w:rPr>
            <w:instrText xml:space="preserve"> PAGE </w:instrText>
          </w:r>
          <w:r w:rsidRPr="003F4BDD">
            <w:rPr>
              <w:rFonts w:ascii="Arial" w:hAnsi="Arial" w:cs="Arial"/>
              <w:b/>
            </w:rPr>
            <w:fldChar w:fldCharType="separate"/>
          </w:r>
          <w:r w:rsidR="00501F22">
            <w:rPr>
              <w:rFonts w:ascii="Arial" w:hAnsi="Arial" w:cs="Arial"/>
              <w:b/>
              <w:noProof/>
            </w:rPr>
            <w:t>27</w:t>
          </w:r>
          <w:r w:rsidRPr="003F4BDD">
            <w:rPr>
              <w:rFonts w:ascii="Arial" w:hAnsi="Arial" w:cs="Arial"/>
              <w:b/>
            </w:rPr>
            <w:fldChar w:fldCharType="end"/>
          </w:r>
          <w:r w:rsidRPr="003F4BDD">
            <w:rPr>
              <w:rFonts w:ascii="Arial" w:hAnsi="Arial" w:cs="Arial"/>
              <w:b/>
              <w:lang w:val="ko-KR"/>
            </w:rPr>
            <w:t xml:space="preserve"> / </w:t>
          </w:r>
          <w:r w:rsidRPr="003F4BDD">
            <w:rPr>
              <w:rFonts w:ascii="Arial" w:hAnsi="Arial" w:cs="Arial"/>
              <w:b/>
            </w:rPr>
            <w:fldChar w:fldCharType="begin"/>
          </w:r>
          <w:r w:rsidRPr="003F4BDD">
            <w:rPr>
              <w:rFonts w:ascii="Arial" w:hAnsi="Arial" w:cs="Arial"/>
              <w:b/>
            </w:rPr>
            <w:instrText xml:space="preserve"> NUMPAGES \*Arabic </w:instrText>
          </w:r>
          <w:r w:rsidRPr="003F4BDD">
            <w:rPr>
              <w:rFonts w:ascii="Arial" w:hAnsi="Arial" w:cs="Arial"/>
              <w:b/>
            </w:rPr>
            <w:fldChar w:fldCharType="separate"/>
          </w:r>
          <w:r w:rsidR="00501F22">
            <w:rPr>
              <w:rFonts w:ascii="Arial" w:hAnsi="Arial" w:cs="Arial"/>
              <w:b/>
              <w:noProof/>
            </w:rPr>
            <w:t>29</w:t>
          </w:r>
          <w:r w:rsidRPr="003F4BDD">
            <w:rPr>
              <w:rFonts w:ascii="Arial" w:hAnsi="Arial" w:cs="Arial"/>
              <w:b/>
            </w:rPr>
            <w:fldChar w:fldCharType="end"/>
          </w:r>
        </w:p>
      </w:tc>
    </w:tr>
    <w:tr w:rsidR="00010992" w:rsidRPr="00134938" w14:paraId="7B9DAA97" w14:textId="77777777" w:rsidTr="00CA1DBA">
      <w:trPr>
        <w:trHeight w:val="70"/>
      </w:trPr>
      <w:tc>
        <w:tcPr>
          <w:tcW w:w="266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B9DD9E" w14:textId="77777777" w:rsidR="00010992" w:rsidRPr="00134938" w:rsidRDefault="00010992">
          <w:pPr>
            <w:pStyle w:val="ac"/>
            <w:rPr>
              <w:rFonts w:ascii="Arial" w:hAnsi="Arial" w:cs="Arial"/>
            </w:rPr>
          </w:pPr>
        </w:p>
      </w:tc>
      <w:tc>
        <w:tcPr>
          <w:tcW w:w="3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77ED4F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>Model</w:t>
          </w:r>
        </w:p>
        <w:p w14:paraId="50D7D3A7" w14:textId="77777777" w:rsidR="00010992" w:rsidRPr="003F4BDD" w:rsidRDefault="00413729" w:rsidP="00F04A58">
          <w:pPr>
            <w:pStyle w:val="ac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eastAsia="SimSun" w:hAnsi="Arial" w:cs="Arial"/>
              <w:b/>
              <w:lang w:eastAsia="zh-CN"/>
            </w:rPr>
            <w:t>{{ product }}</w:t>
          </w: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DF935A" w14:textId="77777777" w:rsidR="00010992" w:rsidRPr="003F4BDD" w:rsidRDefault="00010992">
          <w:pPr>
            <w:pStyle w:val="ac"/>
            <w:rPr>
              <w:rFonts w:ascii="Arial" w:hAnsi="Arial" w:cs="Arial"/>
            </w:rPr>
          </w:pPr>
          <w:proofErr w:type="spellStart"/>
          <w:r w:rsidRPr="003F4BDD">
            <w:rPr>
              <w:rFonts w:ascii="Arial" w:hAnsi="Arial" w:cs="Arial"/>
              <w:sz w:val="16"/>
              <w:szCs w:val="16"/>
            </w:rPr>
            <w:t>Doc.No</w:t>
          </w:r>
          <w:proofErr w:type="spellEnd"/>
          <w:r w:rsidRPr="003F4BDD">
            <w:rPr>
              <w:rFonts w:ascii="Arial" w:hAnsi="Arial" w:cs="Arial"/>
            </w:rPr>
            <w:t xml:space="preserve">. </w:t>
          </w:r>
        </w:p>
        <w:p w14:paraId="56248377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</w:rPr>
            <w:t>-</w:t>
          </w:r>
        </w:p>
      </w:tc>
      <w:tc>
        <w:tcPr>
          <w:tcW w:w="1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D446AC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 xml:space="preserve">Rev. </w:t>
          </w:r>
        </w:p>
        <w:p w14:paraId="57A8082E" w14:textId="77777777" w:rsidR="00010992" w:rsidRPr="003F4BDD" w:rsidRDefault="009B4274" w:rsidP="00ED687D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>
            <w:rPr>
              <w:rFonts w:ascii="Arial" w:eastAsia="SimSun" w:hAnsi="Arial" w:cs="Arial"/>
              <w:b/>
              <w:lang w:eastAsia="zh-CN"/>
            </w:rPr>
            <w:t>{{ rev }}</w:t>
          </w:r>
        </w:p>
      </w:tc>
      <w:tc>
        <w:tcPr>
          <w:tcW w:w="2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4EA26D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>Date</w:t>
          </w:r>
        </w:p>
        <w:p w14:paraId="37BA2802" w14:textId="77777777" w:rsidR="00010992" w:rsidRPr="003F4BDD" w:rsidRDefault="005E7CAC" w:rsidP="00AE2FE2">
          <w:pPr>
            <w:pStyle w:val="ac"/>
            <w:rPr>
              <w:rFonts w:ascii="Arial" w:eastAsia="SimSun" w:hAnsi="Arial" w:cs="Arial" w:hint="eastAsia"/>
              <w:b/>
              <w:lang w:eastAsia="zh-CN"/>
            </w:rPr>
          </w:pPr>
          <w:r>
            <w:rPr>
              <w:rFonts w:ascii="Arial" w:eastAsia="바탕체" w:hAnsi="Arial" w:cs="Arial" w:hint="eastAsia"/>
              <w:b/>
            </w:rPr>
            <w:t>{{ doc_date }}</w:t>
          </w:r>
        </w:p>
      </w:tc>
    </w:tr>
  </w:tbl>
  <w:p w14:paraId="6AA66933" w14:textId="77777777" w:rsidR="00010992" w:rsidRPr="00134938" w:rsidRDefault="00010992">
    <w:pPr>
      <w:pStyle w:val="ac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"/>
      <w:lvlJc w:val="left"/>
      <w:pPr>
        <w:tabs>
          <w:tab w:val="num" w:pos="0"/>
        </w:tabs>
        <w:ind w:left="1160" w:hanging="400"/>
      </w:pPr>
      <w:rPr>
        <w:rFonts w:ascii="Wingdings" w:hAnsi="Wingdings" w:cs="Wingdings"/>
        <w:kern w:val="1"/>
        <w:sz w:val="24"/>
        <w:lang w:eastAsia="zh-CN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560" w:hanging="400"/>
      </w:pPr>
      <w:rPr>
        <w:rFonts w:ascii="Wingdings" w:hAnsi="Wingdings" w:cs="Wingdings"/>
        <w:kern w:val="1"/>
        <w:sz w:val="24"/>
        <w:lang w:eastAsia="zh-CN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60" w:hanging="400"/>
      </w:pPr>
      <w:rPr>
        <w:rFonts w:ascii="Wingdings" w:hAnsi="Wingdings" w:cs="Wingdings"/>
        <w:kern w:val="1"/>
        <w:sz w:val="24"/>
        <w:lang w:eastAsia="zh-CN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60" w:hanging="400"/>
      </w:pPr>
      <w:rPr>
        <w:rFonts w:ascii="Wingdings" w:hAnsi="Wingdings" w:cs="Wingdings"/>
        <w:kern w:val="1"/>
        <w:sz w:val="24"/>
        <w:lang w:eastAsia="zh-CN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60" w:hanging="400"/>
      </w:pPr>
      <w:rPr>
        <w:rFonts w:ascii="Wingdings" w:hAnsi="Wingdings" w:cs="Wingdings"/>
        <w:kern w:val="1"/>
        <w:sz w:val="24"/>
        <w:lang w:eastAsia="zh-CN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60" w:hanging="400"/>
      </w:pPr>
      <w:rPr>
        <w:rFonts w:ascii="Wingdings" w:hAnsi="Wingdings" w:cs="Wingdings"/>
        <w:kern w:val="1"/>
        <w:sz w:val="24"/>
        <w:lang w:eastAsia="zh-CN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0" w:hanging="400"/>
      </w:pPr>
      <w:rPr>
        <w:rFonts w:ascii="Wingdings" w:hAnsi="Wingdings" w:cs="Wingdings"/>
        <w:kern w:val="1"/>
        <w:sz w:val="24"/>
        <w:lang w:eastAsia="zh-CN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00"/>
      </w:pPr>
      <w:rPr>
        <w:rFonts w:ascii="Wingdings" w:hAnsi="Wingdings" w:cs="Wingdings"/>
        <w:kern w:val="1"/>
        <w:sz w:val="24"/>
        <w:lang w:eastAsia="zh-CN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60" w:hanging="400"/>
      </w:pPr>
      <w:rPr>
        <w:rFonts w:ascii="Wingdings" w:hAnsi="Wingdings" w:cs="Wingdings"/>
        <w:kern w:val="1"/>
        <w:sz w:val="24"/>
        <w:lang w:eastAsia="zh-CN"/>
      </w:rPr>
    </w:lvl>
  </w:abstractNum>
  <w:abstractNum w:abstractNumId="2" w15:restartNumberingAfterBreak="0">
    <w:nsid w:val="00000003"/>
    <w:multiLevelType w:val="singleLevel"/>
    <w:tmpl w:val="A5D6B39A"/>
    <w:name w:val="WW8Num2"/>
    <w:lvl w:ilvl="0">
      <w:start w:val="1"/>
      <w:numFmt w:val="decimal"/>
      <w:lvlText w:val="%1."/>
      <w:lvlJc w:val="left"/>
      <w:pPr>
        <w:tabs>
          <w:tab w:val="num" w:pos="1000"/>
        </w:tabs>
        <w:ind w:left="1000" w:hanging="600"/>
      </w:pPr>
      <w:rPr>
        <w:rFonts w:ascii="Arial" w:eastAsia="굴림" w:hAnsi="Arial" w:cs="Arial" w:hint="default"/>
        <w:b/>
        <w:kern w:val="1"/>
        <w:sz w:val="32"/>
      </w:rPr>
    </w:lvl>
  </w:abstractNum>
  <w:abstractNum w:abstractNumId="3" w15:restartNumberingAfterBreak="0">
    <w:nsid w:val="00000004"/>
    <w:multiLevelType w:val="multilevel"/>
    <w:tmpl w:val="1AC2D6AE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1560" w:hanging="400"/>
      </w:pPr>
      <w:rPr>
        <w:rFonts w:ascii="Wingdings" w:hAnsi="Wingdings" w:cs="Wingdings" w:hint="default"/>
        <w:kern w:val="1"/>
        <w:sz w:val="24"/>
        <w:szCs w:val="24"/>
        <w:lang w:eastAsia="zh-CN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960" w:hanging="400"/>
      </w:pPr>
      <w:rPr>
        <w:rFonts w:ascii="Wingdings" w:hAnsi="Wingdings" w:cs="Wingdings" w:hint="default"/>
        <w:kern w:val="1"/>
        <w:sz w:val="24"/>
        <w:szCs w:val="24"/>
        <w:lang w:eastAsia="zh-CN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360" w:hanging="400"/>
      </w:pPr>
      <w:rPr>
        <w:rFonts w:ascii="굴림" w:eastAsia="굴림" w:hAnsi="굴림" w:cs="Wingdings" w:hint="eastAsia"/>
        <w:kern w:val="1"/>
        <w:sz w:val="24"/>
        <w:szCs w:val="24"/>
        <w:lang w:eastAsia="zh-CN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7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1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5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9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3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760" w:hanging="400"/>
      </w:pPr>
      <w:rPr>
        <w:rFonts w:ascii="Wingdings" w:hAnsi="Wingdings" w:cs="Wingdings"/>
        <w:kern w:val="1"/>
        <w:sz w:val="24"/>
        <w:szCs w:val="24"/>
        <w:lang w:eastAsia="zh-CN"/>
      </w:rPr>
    </w:lvl>
  </w:abstractNum>
  <w:abstractNum w:abstractNumId="4" w15:restartNumberingAfterBreak="0">
    <w:nsid w:val="00000005"/>
    <w:multiLevelType w:val="multilevel"/>
    <w:tmpl w:val="FE42F0C8"/>
    <w:name w:val="WW8Num4"/>
    <w:lvl w:ilvl="0">
      <w:start w:val="5"/>
      <w:numFmt w:val="bullet"/>
      <w:lvlText w:val="-"/>
      <w:lvlJc w:val="left"/>
      <w:pPr>
        <w:tabs>
          <w:tab w:val="num" w:pos="0"/>
        </w:tabs>
        <w:ind w:left="760" w:hanging="360"/>
      </w:pPr>
      <w:rPr>
        <w:rFonts w:ascii="굴림" w:hAnsi="굴림" w:cs="¸¼Àº °íµñ"/>
        <w:kern w:val="1"/>
        <w:sz w:val="24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200" w:hanging="400"/>
      </w:pPr>
      <w:rPr>
        <w:rFonts w:ascii="Wingdings" w:hAnsi="Wingdings" w:hint="default"/>
        <w:kern w:val="1"/>
        <w:sz w:val="24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00" w:hanging="400"/>
      </w:pPr>
      <w:rPr>
        <w:rFonts w:ascii="Wingdings" w:hAnsi="Wingdings" w:cs="Wingdings"/>
        <w:kern w:val="1"/>
        <w:sz w:val="24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/>
        <w:kern w:val="1"/>
        <w:sz w:val="24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/>
        <w:kern w:val="1"/>
        <w:sz w:val="24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/>
        <w:kern w:val="1"/>
        <w:sz w:val="24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00" w:hanging="400"/>
      </w:pPr>
      <w:rPr>
        <w:rFonts w:ascii="Wingdings" w:hAnsi="Wingdings" w:cs="Wingdings"/>
        <w:kern w:val="1"/>
        <w:sz w:val="24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600" w:hanging="400"/>
      </w:pPr>
      <w:rPr>
        <w:rFonts w:ascii="Wingdings" w:hAnsi="Wingdings" w:cs="Wingdings"/>
        <w:kern w:val="1"/>
        <w:sz w:val="24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/>
        <w:kern w:val="1"/>
        <w:sz w:val="24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5"/>
      <w:numFmt w:val="bullet"/>
      <w:lvlText w:val="-"/>
      <w:lvlJc w:val="left"/>
      <w:pPr>
        <w:tabs>
          <w:tab w:val="num" w:pos="0"/>
        </w:tabs>
        <w:ind w:left="800" w:hanging="400"/>
      </w:pPr>
      <w:rPr>
        <w:rFonts w:ascii="굴림" w:hAnsi="굴림" w:cs="¸¼Àº °íµñ"/>
      </w:rPr>
    </w:lvl>
  </w:abstractNum>
  <w:abstractNum w:abstractNumId="6" w15:restartNumberingAfterBreak="0">
    <w:nsid w:val="109D16C6"/>
    <w:multiLevelType w:val="hybridMultilevel"/>
    <w:tmpl w:val="A686DF88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891313F"/>
    <w:multiLevelType w:val="multilevel"/>
    <w:tmpl w:val="DD9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0F66"/>
    <w:multiLevelType w:val="hybridMultilevel"/>
    <w:tmpl w:val="E2705FD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0E11F91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="굴림" w:eastAsia="굴림" w:hAnsi="굴림" w:cs="¸¼Àº °íµñ"/>
        <w:b/>
        <w:kern w:val="1"/>
        <w:sz w:val="32"/>
      </w:rPr>
    </w:lvl>
  </w:abstractNum>
  <w:abstractNum w:abstractNumId="10" w15:restartNumberingAfterBreak="0">
    <w:nsid w:val="22735CC2"/>
    <w:multiLevelType w:val="hybridMultilevel"/>
    <w:tmpl w:val="3FAC3590"/>
    <w:lvl w:ilvl="0" w:tplc="AEAC702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BC319F"/>
    <w:multiLevelType w:val="hybridMultilevel"/>
    <w:tmpl w:val="EB7EFC42"/>
    <w:lvl w:ilvl="0" w:tplc="E4D2FFF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450A4A43"/>
    <w:multiLevelType w:val="hybridMultilevel"/>
    <w:tmpl w:val="D91CB640"/>
    <w:lvl w:ilvl="0" w:tplc="CFA68AAE">
      <w:start w:val="90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95B5C6D"/>
    <w:multiLevelType w:val="hybridMultilevel"/>
    <w:tmpl w:val="71CAB50C"/>
    <w:lvl w:ilvl="0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CE20E48"/>
    <w:multiLevelType w:val="hybridMultilevel"/>
    <w:tmpl w:val="4B3818C4"/>
    <w:name w:val="WW8Num5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787E3F96"/>
    <w:multiLevelType w:val="hybridMultilevel"/>
    <w:tmpl w:val="20FA9D0A"/>
    <w:lvl w:ilvl="0" w:tplc="BF70CD52">
      <w:start w:val="1"/>
      <w:numFmt w:val="bullet"/>
      <w:lvlText w:val="-"/>
      <w:lvlJc w:val="left"/>
      <w:pPr>
        <w:ind w:left="800" w:hanging="400"/>
      </w:pPr>
      <w:rPr>
        <w:rFonts w:ascii="Arial" w:hAnsi="Arial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BC92591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="굴림" w:eastAsia="굴림" w:hAnsi="굴림" w:cs="¸¼Àº °íµñ"/>
        <w:b/>
        <w:kern w:val="1"/>
        <w:sz w:val="32"/>
      </w:rPr>
    </w:lvl>
  </w:abstractNum>
  <w:num w:numId="1" w16cid:durableId="1096169528">
    <w:abstractNumId w:val="0"/>
  </w:num>
  <w:num w:numId="2" w16cid:durableId="2064256343">
    <w:abstractNumId w:val="1"/>
  </w:num>
  <w:num w:numId="3" w16cid:durableId="1723557686">
    <w:abstractNumId w:val="2"/>
  </w:num>
  <w:num w:numId="4" w16cid:durableId="1524786421">
    <w:abstractNumId w:val="3"/>
  </w:num>
  <w:num w:numId="5" w16cid:durableId="1725644648">
    <w:abstractNumId w:val="4"/>
  </w:num>
  <w:num w:numId="6" w16cid:durableId="1285962720">
    <w:abstractNumId w:val="5"/>
  </w:num>
  <w:num w:numId="7" w16cid:durableId="857741193">
    <w:abstractNumId w:val="8"/>
  </w:num>
  <w:num w:numId="8" w16cid:durableId="681587232">
    <w:abstractNumId w:val="6"/>
  </w:num>
  <w:num w:numId="9" w16cid:durableId="899901545">
    <w:abstractNumId w:val="13"/>
  </w:num>
  <w:num w:numId="10" w16cid:durableId="1388185256">
    <w:abstractNumId w:val="14"/>
  </w:num>
  <w:num w:numId="11" w16cid:durableId="350227635">
    <w:abstractNumId w:val="16"/>
  </w:num>
  <w:num w:numId="12" w16cid:durableId="1448543848">
    <w:abstractNumId w:val="9"/>
  </w:num>
  <w:num w:numId="13" w16cid:durableId="2141260976">
    <w:abstractNumId w:val="15"/>
  </w:num>
  <w:num w:numId="14" w16cid:durableId="18325287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4890038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8599009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768190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2CAE"/>
    <w:rsid w:val="00001042"/>
    <w:rsid w:val="0000229D"/>
    <w:rsid w:val="0000235F"/>
    <w:rsid w:val="00003431"/>
    <w:rsid w:val="00005706"/>
    <w:rsid w:val="000070BE"/>
    <w:rsid w:val="000076E7"/>
    <w:rsid w:val="000108E0"/>
    <w:rsid w:val="00010992"/>
    <w:rsid w:val="00011CE8"/>
    <w:rsid w:val="0001354B"/>
    <w:rsid w:val="000162C9"/>
    <w:rsid w:val="00020B8C"/>
    <w:rsid w:val="00022A99"/>
    <w:rsid w:val="00022F09"/>
    <w:rsid w:val="00023139"/>
    <w:rsid w:val="000236BE"/>
    <w:rsid w:val="00024B3C"/>
    <w:rsid w:val="00025CD1"/>
    <w:rsid w:val="00026531"/>
    <w:rsid w:val="00026FB7"/>
    <w:rsid w:val="00027037"/>
    <w:rsid w:val="000273C8"/>
    <w:rsid w:val="0002783A"/>
    <w:rsid w:val="000278AF"/>
    <w:rsid w:val="00030099"/>
    <w:rsid w:val="000315BC"/>
    <w:rsid w:val="00033B0A"/>
    <w:rsid w:val="000405AD"/>
    <w:rsid w:val="000407FE"/>
    <w:rsid w:val="000453C3"/>
    <w:rsid w:val="00045A8D"/>
    <w:rsid w:val="00050205"/>
    <w:rsid w:val="000532EC"/>
    <w:rsid w:val="0005522A"/>
    <w:rsid w:val="000552DA"/>
    <w:rsid w:val="00060E1F"/>
    <w:rsid w:val="00064AD2"/>
    <w:rsid w:val="00064EC7"/>
    <w:rsid w:val="00065271"/>
    <w:rsid w:val="00065B50"/>
    <w:rsid w:val="00065BA2"/>
    <w:rsid w:val="00065FD0"/>
    <w:rsid w:val="00066EF6"/>
    <w:rsid w:val="000710DB"/>
    <w:rsid w:val="00071DA6"/>
    <w:rsid w:val="000725EA"/>
    <w:rsid w:val="00075E68"/>
    <w:rsid w:val="00082E20"/>
    <w:rsid w:val="000840AF"/>
    <w:rsid w:val="0008709C"/>
    <w:rsid w:val="0008796F"/>
    <w:rsid w:val="0009212D"/>
    <w:rsid w:val="000956CD"/>
    <w:rsid w:val="00095C0B"/>
    <w:rsid w:val="00096A29"/>
    <w:rsid w:val="000A1791"/>
    <w:rsid w:val="000A3A0A"/>
    <w:rsid w:val="000A3A17"/>
    <w:rsid w:val="000A617F"/>
    <w:rsid w:val="000A632D"/>
    <w:rsid w:val="000A681E"/>
    <w:rsid w:val="000B0295"/>
    <w:rsid w:val="000B0CC6"/>
    <w:rsid w:val="000B1B71"/>
    <w:rsid w:val="000B1C1A"/>
    <w:rsid w:val="000B2463"/>
    <w:rsid w:val="000B722E"/>
    <w:rsid w:val="000C0D50"/>
    <w:rsid w:val="000C1AB2"/>
    <w:rsid w:val="000C42D4"/>
    <w:rsid w:val="000C49DC"/>
    <w:rsid w:val="000C57EA"/>
    <w:rsid w:val="000C631B"/>
    <w:rsid w:val="000C743C"/>
    <w:rsid w:val="000D0EEE"/>
    <w:rsid w:val="000D2FA3"/>
    <w:rsid w:val="000D3834"/>
    <w:rsid w:val="000D4BFB"/>
    <w:rsid w:val="000D4C7A"/>
    <w:rsid w:val="000D6C1E"/>
    <w:rsid w:val="000D7F84"/>
    <w:rsid w:val="000E454C"/>
    <w:rsid w:val="000E571E"/>
    <w:rsid w:val="000F23B9"/>
    <w:rsid w:val="000F26A8"/>
    <w:rsid w:val="000F3B36"/>
    <w:rsid w:val="000F4A60"/>
    <w:rsid w:val="000F59BF"/>
    <w:rsid w:val="000F653F"/>
    <w:rsid w:val="00101269"/>
    <w:rsid w:val="0011104F"/>
    <w:rsid w:val="00112C94"/>
    <w:rsid w:val="00115701"/>
    <w:rsid w:val="00121181"/>
    <w:rsid w:val="00126638"/>
    <w:rsid w:val="0013139C"/>
    <w:rsid w:val="001319ED"/>
    <w:rsid w:val="0013291E"/>
    <w:rsid w:val="00134938"/>
    <w:rsid w:val="001408AF"/>
    <w:rsid w:val="0014260A"/>
    <w:rsid w:val="001450A3"/>
    <w:rsid w:val="00145EC7"/>
    <w:rsid w:val="00146E6C"/>
    <w:rsid w:val="00147934"/>
    <w:rsid w:val="00151AA3"/>
    <w:rsid w:val="00152AC3"/>
    <w:rsid w:val="00153283"/>
    <w:rsid w:val="00154BD2"/>
    <w:rsid w:val="00154D67"/>
    <w:rsid w:val="001566B0"/>
    <w:rsid w:val="0015779F"/>
    <w:rsid w:val="00160DF5"/>
    <w:rsid w:val="00160F0C"/>
    <w:rsid w:val="001616B5"/>
    <w:rsid w:val="0016191E"/>
    <w:rsid w:val="0016247F"/>
    <w:rsid w:val="00164F9A"/>
    <w:rsid w:val="001700BE"/>
    <w:rsid w:val="00171566"/>
    <w:rsid w:val="0017317F"/>
    <w:rsid w:val="0017384D"/>
    <w:rsid w:val="0017478F"/>
    <w:rsid w:val="00176FF3"/>
    <w:rsid w:val="00177914"/>
    <w:rsid w:val="001820EF"/>
    <w:rsid w:val="0018273D"/>
    <w:rsid w:val="00182B0D"/>
    <w:rsid w:val="00182C41"/>
    <w:rsid w:val="001832B0"/>
    <w:rsid w:val="00185C82"/>
    <w:rsid w:val="00190492"/>
    <w:rsid w:val="00190EC5"/>
    <w:rsid w:val="00191011"/>
    <w:rsid w:val="001948E7"/>
    <w:rsid w:val="00195D3B"/>
    <w:rsid w:val="001A0938"/>
    <w:rsid w:val="001A348A"/>
    <w:rsid w:val="001A79F0"/>
    <w:rsid w:val="001B0463"/>
    <w:rsid w:val="001B1D93"/>
    <w:rsid w:val="001B530C"/>
    <w:rsid w:val="001B5AE9"/>
    <w:rsid w:val="001C1800"/>
    <w:rsid w:val="001C1E7B"/>
    <w:rsid w:val="001C2772"/>
    <w:rsid w:val="001C392F"/>
    <w:rsid w:val="001C3E61"/>
    <w:rsid w:val="001C6184"/>
    <w:rsid w:val="001C6685"/>
    <w:rsid w:val="001C6F38"/>
    <w:rsid w:val="001D0F1C"/>
    <w:rsid w:val="001D2D22"/>
    <w:rsid w:val="001D42C3"/>
    <w:rsid w:val="001D4506"/>
    <w:rsid w:val="001D5792"/>
    <w:rsid w:val="001D6D59"/>
    <w:rsid w:val="001D6DC6"/>
    <w:rsid w:val="001E37DB"/>
    <w:rsid w:val="001E4196"/>
    <w:rsid w:val="001E4936"/>
    <w:rsid w:val="001E4D2D"/>
    <w:rsid w:val="001E4EAA"/>
    <w:rsid w:val="001E4F1B"/>
    <w:rsid w:val="001E528F"/>
    <w:rsid w:val="001E6583"/>
    <w:rsid w:val="001F0A99"/>
    <w:rsid w:val="001F10D1"/>
    <w:rsid w:val="001F276E"/>
    <w:rsid w:val="001F331F"/>
    <w:rsid w:val="001F46D2"/>
    <w:rsid w:val="001F4D68"/>
    <w:rsid w:val="001F5B8F"/>
    <w:rsid w:val="001F6005"/>
    <w:rsid w:val="00200463"/>
    <w:rsid w:val="00200F64"/>
    <w:rsid w:val="00202505"/>
    <w:rsid w:val="0020318C"/>
    <w:rsid w:val="00204718"/>
    <w:rsid w:val="00204995"/>
    <w:rsid w:val="00205B3B"/>
    <w:rsid w:val="0020732B"/>
    <w:rsid w:val="0021019F"/>
    <w:rsid w:val="002111F4"/>
    <w:rsid w:val="00211722"/>
    <w:rsid w:val="002142EE"/>
    <w:rsid w:val="00215902"/>
    <w:rsid w:val="002159E2"/>
    <w:rsid w:val="002169D1"/>
    <w:rsid w:val="00220D13"/>
    <w:rsid w:val="002216FB"/>
    <w:rsid w:val="002217EA"/>
    <w:rsid w:val="0022194A"/>
    <w:rsid w:val="002221F5"/>
    <w:rsid w:val="00222998"/>
    <w:rsid w:val="00223B70"/>
    <w:rsid w:val="002240E2"/>
    <w:rsid w:val="002243C5"/>
    <w:rsid w:val="00224E60"/>
    <w:rsid w:val="002260B4"/>
    <w:rsid w:val="00226145"/>
    <w:rsid w:val="002315C0"/>
    <w:rsid w:val="0023392C"/>
    <w:rsid w:val="002341EA"/>
    <w:rsid w:val="00234274"/>
    <w:rsid w:val="002342B6"/>
    <w:rsid w:val="00236D05"/>
    <w:rsid w:val="0023779B"/>
    <w:rsid w:val="00237925"/>
    <w:rsid w:val="00242A62"/>
    <w:rsid w:val="00243745"/>
    <w:rsid w:val="002438E5"/>
    <w:rsid w:val="00244654"/>
    <w:rsid w:val="0024695C"/>
    <w:rsid w:val="002503B1"/>
    <w:rsid w:val="002505E5"/>
    <w:rsid w:val="00251609"/>
    <w:rsid w:val="00253401"/>
    <w:rsid w:val="00254230"/>
    <w:rsid w:val="00254862"/>
    <w:rsid w:val="00255A5C"/>
    <w:rsid w:val="00257CEC"/>
    <w:rsid w:val="00257FDF"/>
    <w:rsid w:val="00260206"/>
    <w:rsid w:val="00260D76"/>
    <w:rsid w:val="00261186"/>
    <w:rsid w:val="002619BB"/>
    <w:rsid w:val="00261F26"/>
    <w:rsid w:val="00265DDB"/>
    <w:rsid w:val="00265E96"/>
    <w:rsid w:val="002660D4"/>
    <w:rsid w:val="00271146"/>
    <w:rsid w:val="00271A99"/>
    <w:rsid w:val="00272816"/>
    <w:rsid w:val="00275202"/>
    <w:rsid w:val="00276AA5"/>
    <w:rsid w:val="00276DE5"/>
    <w:rsid w:val="002808A6"/>
    <w:rsid w:val="00280FF0"/>
    <w:rsid w:val="002814E3"/>
    <w:rsid w:val="002815DD"/>
    <w:rsid w:val="0028172A"/>
    <w:rsid w:val="00281A3D"/>
    <w:rsid w:val="00282235"/>
    <w:rsid w:val="00282773"/>
    <w:rsid w:val="002845BC"/>
    <w:rsid w:val="00285277"/>
    <w:rsid w:val="00292214"/>
    <w:rsid w:val="00292738"/>
    <w:rsid w:val="002935B1"/>
    <w:rsid w:val="00293D15"/>
    <w:rsid w:val="00295C33"/>
    <w:rsid w:val="002964A3"/>
    <w:rsid w:val="002971FF"/>
    <w:rsid w:val="002A020A"/>
    <w:rsid w:val="002A22EE"/>
    <w:rsid w:val="002A32C8"/>
    <w:rsid w:val="002A4274"/>
    <w:rsid w:val="002A6AE9"/>
    <w:rsid w:val="002B0013"/>
    <w:rsid w:val="002B0372"/>
    <w:rsid w:val="002B0C84"/>
    <w:rsid w:val="002B4099"/>
    <w:rsid w:val="002B4398"/>
    <w:rsid w:val="002B6236"/>
    <w:rsid w:val="002C0551"/>
    <w:rsid w:val="002C4A4F"/>
    <w:rsid w:val="002C5547"/>
    <w:rsid w:val="002C68EA"/>
    <w:rsid w:val="002D0910"/>
    <w:rsid w:val="002D0A48"/>
    <w:rsid w:val="002D5E32"/>
    <w:rsid w:val="002D6A35"/>
    <w:rsid w:val="002E041C"/>
    <w:rsid w:val="002E0865"/>
    <w:rsid w:val="002E15C5"/>
    <w:rsid w:val="002E2477"/>
    <w:rsid w:val="002E3FEC"/>
    <w:rsid w:val="002E60A1"/>
    <w:rsid w:val="002E792D"/>
    <w:rsid w:val="002E79F9"/>
    <w:rsid w:val="002F20FB"/>
    <w:rsid w:val="002F34DB"/>
    <w:rsid w:val="002F36A0"/>
    <w:rsid w:val="002F3F0E"/>
    <w:rsid w:val="002F4E9D"/>
    <w:rsid w:val="002F658E"/>
    <w:rsid w:val="002F6E9D"/>
    <w:rsid w:val="002F789D"/>
    <w:rsid w:val="0030070C"/>
    <w:rsid w:val="0030091C"/>
    <w:rsid w:val="003029F3"/>
    <w:rsid w:val="00304282"/>
    <w:rsid w:val="00304906"/>
    <w:rsid w:val="00304AC3"/>
    <w:rsid w:val="003055AF"/>
    <w:rsid w:val="00305D03"/>
    <w:rsid w:val="00305F62"/>
    <w:rsid w:val="00307D38"/>
    <w:rsid w:val="003127D1"/>
    <w:rsid w:val="00315428"/>
    <w:rsid w:val="00317385"/>
    <w:rsid w:val="00320A52"/>
    <w:rsid w:val="003223C1"/>
    <w:rsid w:val="00322987"/>
    <w:rsid w:val="0032319B"/>
    <w:rsid w:val="00323C91"/>
    <w:rsid w:val="003244C5"/>
    <w:rsid w:val="00324834"/>
    <w:rsid w:val="00325949"/>
    <w:rsid w:val="00327627"/>
    <w:rsid w:val="003276A7"/>
    <w:rsid w:val="00331FE0"/>
    <w:rsid w:val="00332429"/>
    <w:rsid w:val="00332BD5"/>
    <w:rsid w:val="00334B3F"/>
    <w:rsid w:val="00334DAF"/>
    <w:rsid w:val="00335D67"/>
    <w:rsid w:val="0034193F"/>
    <w:rsid w:val="003422F8"/>
    <w:rsid w:val="0034293B"/>
    <w:rsid w:val="003441FD"/>
    <w:rsid w:val="00344713"/>
    <w:rsid w:val="00345718"/>
    <w:rsid w:val="00345DAF"/>
    <w:rsid w:val="00347ACF"/>
    <w:rsid w:val="00347C57"/>
    <w:rsid w:val="00354784"/>
    <w:rsid w:val="00360E82"/>
    <w:rsid w:val="00362B55"/>
    <w:rsid w:val="00364CBC"/>
    <w:rsid w:val="00367E44"/>
    <w:rsid w:val="00371C88"/>
    <w:rsid w:val="00372BF2"/>
    <w:rsid w:val="003740B6"/>
    <w:rsid w:val="00374622"/>
    <w:rsid w:val="00374FF7"/>
    <w:rsid w:val="003753E9"/>
    <w:rsid w:val="00377896"/>
    <w:rsid w:val="00380153"/>
    <w:rsid w:val="00383695"/>
    <w:rsid w:val="00386254"/>
    <w:rsid w:val="003863DB"/>
    <w:rsid w:val="00390401"/>
    <w:rsid w:val="00390D58"/>
    <w:rsid w:val="003934C3"/>
    <w:rsid w:val="003949CB"/>
    <w:rsid w:val="003A0147"/>
    <w:rsid w:val="003A0D0F"/>
    <w:rsid w:val="003A4944"/>
    <w:rsid w:val="003A4E3E"/>
    <w:rsid w:val="003A5FFE"/>
    <w:rsid w:val="003A7C90"/>
    <w:rsid w:val="003B061A"/>
    <w:rsid w:val="003B0787"/>
    <w:rsid w:val="003B1154"/>
    <w:rsid w:val="003B224A"/>
    <w:rsid w:val="003B28EE"/>
    <w:rsid w:val="003B5F8E"/>
    <w:rsid w:val="003B78BD"/>
    <w:rsid w:val="003C03B4"/>
    <w:rsid w:val="003C0447"/>
    <w:rsid w:val="003C0DF5"/>
    <w:rsid w:val="003C18DC"/>
    <w:rsid w:val="003C2665"/>
    <w:rsid w:val="003C4013"/>
    <w:rsid w:val="003C490A"/>
    <w:rsid w:val="003D0D79"/>
    <w:rsid w:val="003D4BB4"/>
    <w:rsid w:val="003D6EBA"/>
    <w:rsid w:val="003E1454"/>
    <w:rsid w:val="003E2167"/>
    <w:rsid w:val="003E2B34"/>
    <w:rsid w:val="003E30E5"/>
    <w:rsid w:val="003E42EF"/>
    <w:rsid w:val="003E46F9"/>
    <w:rsid w:val="003E52A7"/>
    <w:rsid w:val="003E623F"/>
    <w:rsid w:val="003E63B7"/>
    <w:rsid w:val="003E6578"/>
    <w:rsid w:val="003F2215"/>
    <w:rsid w:val="003F2682"/>
    <w:rsid w:val="003F4BDD"/>
    <w:rsid w:val="003F6A8D"/>
    <w:rsid w:val="003F7793"/>
    <w:rsid w:val="004020B8"/>
    <w:rsid w:val="004031FD"/>
    <w:rsid w:val="00404354"/>
    <w:rsid w:val="004052D0"/>
    <w:rsid w:val="004061F7"/>
    <w:rsid w:val="004065D2"/>
    <w:rsid w:val="0040760F"/>
    <w:rsid w:val="00412702"/>
    <w:rsid w:val="00413729"/>
    <w:rsid w:val="00413E48"/>
    <w:rsid w:val="004140A5"/>
    <w:rsid w:val="00414628"/>
    <w:rsid w:val="00417D7C"/>
    <w:rsid w:val="004203E5"/>
    <w:rsid w:val="0042067F"/>
    <w:rsid w:val="00422538"/>
    <w:rsid w:val="00424C24"/>
    <w:rsid w:val="00425301"/>
    <w:rsid w:val="004261FE"/>
    <w:rsid w:val="0042671F"/>
    <w:rsid w:val="00430D37"/>
    <w:rsid w:val="00434B5F"/>
    <w:rsid w:val="00435F1B"/>
    <w:rsid w:val="00435F35"/>
    <w:rsid w:val="00436720"/>
    <w:rsid w:val="0043750A"/>
    <w:rsid w:val="0043757C"/>
    <w:rsid w:val="00440AD6"/>
    <w:rsid w:val="00441D12"/>
    <w:rsid w:val="00444B98"/>
    <w:rsid w:val="00447781"/>
    <w:rsid w:val="00450A4B"/>
    <w:rsid w:val="0045135F"/>
    <w:rsid w:val="004518A6"/>
    <w:rsid w:val="00452CAE"/>
    <w:rsid w:val="004540E2"/>
    <w:rsid w:val="0045514F"/>
    <w:rsid w:val="004551A6"/>
    <w:rsid w:val="00455297"/>
    <w:rsid w:val="00456B8A"/>
    <w:rsid w:val="00456EC9"/>
    <w:rsid w:val="00456F59"/>
    <w:rsid w:val="00456FAF"/>
    <w:rsid w:val="0045720B"/>
    <w:rsid w:val="00457227"/>
    <w:rsid w:val="0046214C"/>
    <w:rsid w:val="00462950"/>
    <w:rsid w:val="00463BC5"/>
    <w:rsid w:val="00464485"/>
    <w:rsid w:val="0046448F"/>
    <w:rsid w:val="0046490B"/>
    <w:rsid w:val="00464977"/>
    <w:rsid w:val="00465EA4"/>
    <w:rsid w:val="0046684F"/>
    <w:rsid w:val="00466E56"/>
    <w:rsid w:val="00467951"/>
    <w:rsid w:val="004714C6"/>
    <w:rsid w:val="004755BC"/>
    <w:rsid w:val="00475940"/>
    <w:rsid w:val="00475C8B"/>
    <w:rsid w:val="00475F26"/>
    <w:rsid w:val="00480B4A"/>
    <w:rsid w:val="00481AF0"/>
    <w:rsid w:val="0048268C"/>
    <w:rsid w:val="004841F2"/>
    <w:rsid w:val="0048572A"/>
    <w:rsid w:val="00487E3C"/>
    <w:rsid w:val="0049181D"/>
    <w:rsid w:val="00492B15"/>
    <w:rsid w:val="004942B6"/>
    <w:rsid w:val="0049435D"/>
    <w:rsid w:val="00495129"/>
    <w:rsid w:val="004963D4"/>
    <w:rsid w:val="004968A7"/>
    <w:rsid w:val="004A28BE"/>
    <w:rsid w:val="004A2D5B"/>
    <w:rsid w:val="004A4222"/>
    <w:rsid w:val="004A58F2"/>
    <w:rsid w:val="004A729A"/>
    <w:rsid w:val="004B4D76"/>
    <w:rsid w:val="004B601F"/>
    <w:rsid w:val="004B7819"/>
    <w:rsid w:val="004C52BA"/>
    <w:rsid w:val="004C7043"/>
    <w:rsid w:val="004C7492"/>
    <w:rsid w:val="004C76DC"/>
    <w:rsid w:val="004D126E"/>
    <w:rsid w:val="004D2365"/>
    <w:rsid w:val="004D3656"/>
    <w:rsid w:val="004D510F"/>
    <w:rsid w:val="004D6A27"/>
    <w:rsid w:val="004D70AE"/>
    <w:rsid w:val="004E0B58"/>
    <w:rsid w:val="004E12AB"/>
    <w:rsid w:val="004E19A2"/>
    <w:rsid w:val="004E34DA"/>
    <w:rsid w:val="004E49D6"/>
    <w:rsid w:val="004E5AFA"/>
    <w:rsid w:val="004E66A4"/>
    <w:rsid w:val="004E66DA"/>
    <w:rsid w:val="004E76D5"/>
    <w:rsid w:val="004E7FB5"/>
    <w:rsid w:val="004F37C6"/>
    <w:rsid w:val="004F44F5"/>
    <w:rsid w:val="004F4AA0"/>
    <w:rsid w:val="004F51AA"/>
    <w:rsid w:val="004F68CA"/>
    <w:rsid w:val="004F6E8E"/>
    <w:rsid w:val="004F6F36"/>
    <w:rsid w:val="004F783A"/>
    <w:rsid w:val="0050114F"/>
    <w:rsid w:val="00501F22"/>
    <w:rsid w:val="00503EC2"/>
    <w:rsid w:val="005043A1"/>
    <w:rsid w:val="005044F9"/>
    <w:rsid w:val="00504B8F"/>
    <w:rsid w:val="00506818"/>
    <w:rsid w:val="005130EB"/>
    <w:rsid w:val="0051373D"/>
    <w:rsid w:val="00517B52"/>
    <w:rsid w:val="00520B2A"/>
    <w:rsid w:val="00521B01"/>
    <w:rsid w:val="00523C90"/>
    <w:rsid w:val="00523E5A"/>
    <w:rsid w:val="0052440E"/>
    <w:rsid w:val="00525839"/>
    <w:rsid w:val="00526AEF"/>
    <w:rsid w:val="00527A27"/>
    <w:rsid w:val="00527B51"/>
    <w:rsid w:val="00527CDC"/>
    <w:rsid w:val="0053091A"/>
    <w:rsid w:val="00537C22"/>
    <w:rsid w:val="00542F6E"/>
    <w:rsid w:val="0054360C"/>
    <w:rsid w:val="00543950"/>
    <w:rsid w:val="0054686C"/>
    <w:rsid w:val="00546B69"/>
    <w:rsid w:val="00550051"/>
    <w:rsid w:val="00550BAF"/>
    <w:rsid w:val="0055153A"/>
    <w:rsid w:val="00552E2B"/>
    <w:rsid w:val="0055709B"/>
    <w:rsid w:val="00560148"/>
    <w:rsid w:val="00560E50"/>
    <w:rsid w:val="005615FE"/>
    <w:rsid w:val="0056469C"/>
    <w:rsid w:val="00565341"/>
    <w:rsid w:val="0056604D"/>
    <w:rsid w:val="005663C7"/>
    <w:rsid w:val="00566872"/>
    <w:rsid w:val="00570BEF"/>
    <w:rsid w:val="00570F81"/>
    <w:rsid w:val="00573275"/>
    <w:rsid w:val="005741FB"/>
    <w:rsid w:val="005765C7"/>
    <w:rsid w:val="00577002"/>
    <w:rsid w:val="00581BD6"/>
    <w:rsid w:val="005820DC"/>
    <w:rsid w:val="00582540"/>
    <w:rsid w:val="0058419A"/>
    <w:rsid w:val="0058442B"/>
    <w:rsid w:val="00585350"/>
    <w:rsid w:val="00587B57"/>
    <w:rsid w:val="00592843"/>
    <w:rsid w:val="0059329F"/>
    <w:rsid w:val="00593EAE"/>
    <w:rsid w:val="005A0C31"/>
    <w:rsid w:val="005A3DAA"/>
    <w:rsid w:val="005A41CD"/>
    <w:rsid w:val="005A5ACF"/>
    <w:rsid w:val="005A7EC0"/>
    <w:rsid w:val="005B2F12"/>
    <w:rsid w:val="005B31A7"/>
    <w:rsid w:val="005B3681"/>
    <w:rsid w:val="005B4459"/>
    <w:rsid w:val="005B4837"/>
    <w:rsid w:val="005B4D64"/>
    <w:rsid w:val="005B7B3C"/>
    <w:rsid w:val="005C15DF"/>
    <w:rsid w:val="005C30D1"/>
    <w:rsid w:val="005C31FD"/>
    <w:rsid w:val="005C494C"/>
    <w:rsid w:val="005C58C3"/>
    <w:rsid w:val="005D001A"/>
    <w:rsid w:val="005D01A9"/>
    <w:rsid w:val="005D2D0C"/>
    <w:rsid w:val="005D3874"/>
    <w:rsid w:val="005D3EA2"/>
    <w:rsid w:val="005D594E"/>
    <w:rsid w:val="005D6BC6"/>
    <w:rsid w:val="005D78D5"/>
    <w:rsid w:val="005E24A7"/>
    <w:rsid w:val="005E37D7"/>
    <w:rsid w:val="005E5AD7"/>
    <w:rsid w:val="005E7CAC"/>
    <w:rsid w:val="005F04F6"/>
    <w:rsid w:val="005F438B"/>
    <w:rsid w:val="005F5D68"/>
    <w:rsid w:val="0060083B"/>
    <w:rsid w:val="00602B11"/>
    <w:rsid w:val="006034A2"/>
    <w:rsid w:val="00604673"/>
    <w:rsid w:val="006046B0"/>
    <w:rsid w:val="006050F4"/>
    <w:rsid w:val="00610712"/>
    <w:rsid w:val="0061099F"/>
    <w:rsid w:val="00610D80"/>
    <w:rsid w:val="00612E34"/>
    <w:rsid w:val="00613411"/>
    <w:rsid w:val="00617814"/>
    <w:rsid w:val="006212F1"/>
    <w:rsid w:val="0062568F"/>
    <w:rsid w:val="0063047A"/>
    <w:rsid w:val="00630BEE"/>
    <w:rsid w:val="0063158E"/>
    <w:rsid w:val="0063309D"/>
    <w:rsid w:val="00633580"/>
    <w:rsid w:val="0063510A"/>
    <w:rsid w:val="006365A0"/>
    <w:rsid w:val="00636AA7"/>
    <w:rsid w:val="006376CD"/>
    <w:rsid w:val="00637801"/>
    <w:rsid w:val="00640DF3"/>
    <w:rsid w:val="00641BD2"/>
    <w:rsid w:val="00643220"/>
    <w:rsid w:val="00646049"/>
    <w:rsid w:val="0065015D"/>
    <w:rsid w:val="0065074B"/>
    <w:rsid w:val="0065127D"/>
    <w:rsid w:val="00651D9B"/>
    <w:rsid w:val="006546BF"/>
    <w:rsid w:val="00655D3C"/>
    <w:rsid w:val="00655EA4"/>
    <w:rsid w:val="006564E9"/>
    <w:rsid w:val="0065727E"/>
    <w:rsid w:val="00660A09"/>
    <w:rsid w:val="006611C2"/>
    <w:rsid w:val="00661606"/>
    <w:rsid w:val="00662493"/>
    <w:rsid w:val="00663C01"/>
    <w:rsid w:val="00663D4D"/>
    <w:rsid w:val="00664128"/>
    <w:rsid w:val="0066465F"/>
    <w:rsid w:val="00665278"/>
    <w:rsid w:val="006662AC"/>
    <w:rsid w:val="00670292"/>
    <w:rsid w:val="0067064D"/>
    <w:rsid w:val="00674878"/>
    <w:rsid w:val="00675B8E"/>
    <w:rsid w:val="00680E7E"/>
    <w:rsid w:val="0068170E"/>
    <w:rsid w:val="00684386"/>
    <w:rsid w:val="00685BF9"/>
    <w:rsid w:val="00690496"/>
    <w:rsid w:val="00691695"/>
    <w:rsid w:val="006919D1"/>
    <w:rsid w:val="00692791"/>
    <w:rsid w:val="00693F16"/>
    <w:rsid w:val="00694393"/>
    <w:rsid w:val="00694D02"/>
    <w:rsid w:val="0069606C"/>
    <w:rsid w:val="00696D3A"/>
    <w:rsid w:val="00696D60"/>
    <w:rsid w:val="006977BA"/>
    <w:rsid w:val="006A05FB"/>
    <w:rsid w:val="006A078A"/>
    <w:rsid w:val="006A1A11"/>
    <w:rsid w:val="006A39B9"/>
    <w:rsid w:val="006A45B7"/>
    <w:rsid w:val="006A4E1B"/>
    <w:rsid w:val="006A5F0A"/>
    <w:rsid w:val="006A6D46"/>
    <w:rsid w:val="006A7611"/>
    <w:rsid w:val="006B1A8F"/>
    <w:rsid w:val="006B1FDC"/>
    <w:rsid w:val="006B2599"/>
    <w:rsid w:val="006B29CD"/>
    <w:rsid w:val="006B34F5"/>
    <w:rsid w:val="006B3BD2"/>
    <w:rsid w:val="006C0964"/>
    <w:rsid w:val="006C2260"/>
    <w:rsid w:val="006C51C2"/>
    <w:rsid w:val="006C6B99"/>
    <w:rsid w:val="006C7AB4"/>
    <w:rsid w:val="006D410F"/>
    <w:rsid w:val="006E0C9E"/>
    <w:rsid w:val="006E166B"/>
    <w:rsid w:val="006E1F64"/>
    <w:rsid w:val="006E2F01"/>
    <w:rsid w:val="006E51E8"/>
    <w:rsid w:val="006E527F"/>
    <w:rsid w:val="006F075B"/>
    <w:rsid w:val="006F1761"/>
    <w:rsid w:val="006F21DC"/>
    <w:rsid w:val="006F59EB"/>
    <w:rsid w:val="006F5F31"/>
    <w:rsid w:val="006F7F89"/>
    <w:rsid w:val="007020B9"/>
    <w:rsid w:val="0070239D"/>
    <w:rsid w:val="00703CEF"/>
    <w:rsid w:val="00704E31"/>
    <w:rsid w:val="00705DF7"/>
    <w:rsid w:val="00706236"/>
    <w:rsid w:val="00706656"/>
    <w:rsid w:val="007074B9"/>
    <w:rsid w:val="00707C8B"/>
    <w:rsid w:val="00707DA0"/>
    <w:rsid w:val="00711EAE"/>
    <w:rsid w:val="00713C36"/>
    <w:rsid w:val="0071603B"/>
    <w:rsid w:val="00716755"/>
    <w:rsid w:val="00716AD9"/>
    <w:rsid w:val="00721C25"/>
    <w:rsid w:val="00725523"/>
    <w:rsid w:val="00726304"/>
    <w:rsid w:val="00732EEA"/>
    <w:rsid w:val="007331E8"/>
    <w:rsid w:val="007347AA"/>
    <w:rsid w:val="00735515"/>
    <w:rsid w:val="00741AB2"/>
    <w:rsid w:val="00742059"/>
    <w:rsid w:val="00743827"/>
    <w:rsid w:val="00743C3E"/>
    <w:rsid w:val="00752161"/>
    <w:rsid w:val="007523BF"/>
    <w:rsid w:val="00752717"/>
    <w:rsid w:val="00752B4E"/>
    <w:rsid w:val="007539B6"/>
    <w:rsid w:val="00754F30"/>
    <w:rsid w:val="0075525F"/>
    <w:rsid w:val="00757575"/>
    <w:rsid w:val="00761608"/>
    <w:rsid w:val="00761B49"/>
    <w:rsid w:val="007647B3"/>
    <w:rsid w:val="00776C18"/>
    <w:rsid w:val="00777BF1"/>
    <w:rsid w:val="00780EC7"/>
    <w:rsid w:val="007813F6"/>
    <w:rsid w:val="00781518"/>
    <w:rsid w:val="0078278C"/>
    <w:rsid w:val="00782C2A"/>
    <w:rsid w:val="007845F5"/>
    <w:rsid w:val="007855F9"/>
    <w:rsid w:val="00785932"/>
    <w:rsid w:val="0079081C"/>
    <w:rsid w:val="00791273"/>
    <w:rsid w:val="007925D9"/>
    <w:rsid w:val="0079285F"/>
    <w:rsid w:val="00793CD1"/>
    <w:rsid w:val="00796D86"/>
    <w:rsid w:val="00796F94"/>
    <w:rsid w:val="007A05E8"/>
    <w:rsid w:val="007A1437"/>
    <w:rsid w:val="007A3FBF"/>
    <w:rsid w:val="007A48E0"/>
    <w:rsid w:val="007A5FFE"/>
    <w:rsid w:val="007A63F1"/>
    <w:rsid w:val="007B0F31"/>
    <w:rsid w:val="007B220B"/>
    <w:rsid w:val="007B2ED3"/>
    <w:rsid w:val="007B3324"/>
    <w:rsid w:val="007B3EBC"/>
    <w:rsid w:val="007B78A4"/>
    <w:rsid w:val="007B7B9F"/>
    <w:rsid w:val="007C13F5"/>
    <w:rsid w:val="007C142A"/>
    <w:rsid w:val="007C215A"/>
    <w:rsid w:val="007C2BFC"/>
    <w:rsid w:val="007C373B"/>
    <w:rsid w:val="007C402E"/>
    <w:rsid w:val="007C4500"/>
    <w:rsid w:val="007C49FB"/>
    <w:rsid w:val="007C6365"/>
    <w:rsid w:val="007D1ED9"/>
    <w:rsid w:val="007D1F63"/>
    <w:rsid w:val="007D2F82"/>
    <w:rsid w:val="007D3E6B"/>
    <w:rsid w:val="007D58C0"/>
    <w:rsid w:val="007D5E54"/>
    <w:rsid w:val="007D6369"/>
    <w:rsid w:val="007D726A"/>
    <w:rsid w:val="007E23DD"/>
    <w:rsid w:val="007E4A18"/>
    <w:rsid w:val="007E55CF"/>
    <w:rsid w:val="007E60CF"/>
    <w:rsid w:val="007F01DF"/>
    <w:rsid w:val="007F1FDE"/>
    <w:rsid w:val="007F23E9"/>
    <w:rsid w:val="007F3044"/>
    <w:rsid w:val="007F39BD"/>
    <w:rsid w:val="007F5CAE"/>
    <w:rsid w:val="007F77D0"/>
    <w:rsid w:val="0080250E"/>
    <w:rsid w:val="008027E7"/>
    <w:rsid w:val="0080373C"/>
    <w:rsid w:val="008037C7"/>
    <w:rsid w:val="0080475A"/>
    <w:rsid w:val="00813450"/>
    <w:rsid w:val="0081371D"/>
    <w:rsid w:val="00814589"/>
    <w:rsid w:val="008150C9"/>
    <w:rsid w:val="0081571B"/>
    <w:rsid w:val="0082052C"/>
    <w:rsid w:val="00822E0D"/>
    <w:rsid w:val="00826232"/>
    <w:rsid w:val="00826F9F"/>
    <w:rsid w:val="00827F34"/>
    <w:rsid w:val="00833974"/>
    <w:rsid w:val="008339A4"/>
    <w:rsid w:val="00835624"/>
    <w:rsid w:val="00835688"/>
    <w:rsid w:val="00837D78"/>
    <w:rsid w:val="008402BC"/>
    <w:rsid w:val="00840926"/>
    <w:rsid w:val="00841851"/>
    <w:rsid w:val="00841880"/>
    <w:rsid w:val="00842349"/>
    <w:rsid w:val="0084253F"/>
    <w:rsid w:val="00842845"/>
    <w:rsid w:val="0084329A"/>
    <w:rsid w:val="00845F2F"/>
    <w:rsid w:val="00845FDA"/>
    <w:rsid w:val="008478D0"/>
    <w:rsid w:val="00851A77"/>
    <w:rsid w:val="00853315"/>
    <w:rsid w:val="008533A4"/>
    <w:rsid w:val="00853699"/>
    <w:rsid w:val="008547C3"/>
    <w:rsid w:val="00857A1F"/>
    <w:rsid w:val="008610B9"/>
    <w:rsid w:val="00861763"/>
    <w:rsid w:val="00863D3D"/>
    <w:rsid w:val="0086458A"/>
    <w:rsid w:val="00865093"/>
    <w:rsid w:val="0086599E"/>
    <w:rsid w:val="0086692E"/>
    <w:rsid w:val="00867FA5"/>
    <w:rsid w:val="00870B1A"/>
    <w:rsid w:val="00875122"/>
    <w:rsid w:val="00875D45"/>
    <w:rsid w:val="00876926"/>
    <w:rsid w:val="00877FF8"/>
    <w:rsid w:val="008839A8"/>
    <w:rsid w:val="00884F43"/>
    <w:rsid w:val="00890B95"/>
    <w:rsid w:val="00893A15"/>
    <w:rsid w:val="008A0498"/>
    <w:rsid w:val="008A07E7"/>
    <w:rsid w:val="008A09FA"/>
    <w:rsid w:val="008A0C78"/>
    <w:rsid w:val="008B1E01"/>
    <w:rsid w:val="008B3ADD"/>
    <w:rsid w:val="008B436D"/>
    <w:rsid w:val="008B7D11"/>
    <w:rsid w:val="008C067E"/>
    <w:rsid w:val="008C253D"/>
    <w:rsid w:val="008C2DA0"/>
    <w:rsid w:val="008C3ED4"/>
    <w:rsid w:val="008C5167"/>
    <w:rsid w:val="008C5F70"/>
    <w:rsid w:val="008C6A78"/>
    <w:rsid w:val="008C6B9E"/>
    <w:rsid w:val="008D22D8"/>
    <w:rsid w:val="008D31E5"/>
    <w:rsid w:val="008D3B1C"/>
    <w:rsid w:val="008D422A"/>
    <w:rsid w:val="008D5473"/>
    <w:rsid w:val="008D7FBF"/>
    <w:rsid w:val="008E0298"/>
    <w:rsid w:val="008E04E7"/>
    <w:rsid w:val="008E24F2"/>
    <w:rsid w:val="008E2DFC"/>
    <w:rsid w:val="008E5B02"/>
    <w:rsid w:val="008E636C"/>
    <w:rsid w:val="008E6FB2"/>
    <w:rsid w:val="008F035B"/>
    <w:rsid w:val="008F2250"/>
    <w:rsid w:val="008F60F6"/>
    <w:rsid w:val="00901909"/>
    <w:rsid w:val="00905E1B"/>
    <w:rsid w:val="009064D8"/>
    <w:rsid w:val="0090687E"/>
    <w:rsid w:val="009135BB"/>
    <w:rsid w:val="00915921"/>
    <w:rsid w:val="00916990"/>
    <w:rsid w:val="00916B11"/>
    <w:rsid w:val="00920BCF"/>
    <w:rsid w:val="0092135E"/>
    <w:rsid w:val="009221AD"/>
    <w:rsid w:val="00922893"/>
    <w:rsid w:val="0092397E"/>
    <w:rsid w:val="00924168"/>
    <w:rsid w:val="009258F8"/>
    <w:rsid w:val="00930366"/>
    <w:rsid w:val="009319F8"/>
    <w:rsid w:val="0093260A"/>
    <w:rsid w:val="00934425"/>
    <w:rsid w:val="00935511"/>
    <w:rsid w:val="00935E6D"/>
    <w:rsid w:val="00937B2B"/>
    <w:rsid w:val="00937C29"/>
    <w:rsid w:val="0094466D"/>
    <w:rsid w:val="00945CAB"/>
    <w:rsid w:val="00945E78"/>
    <w:rsid w:val="00952E71"/>
    <w:rsid w:val="00963446"/>
    <w:rsid w:val="00964E78"/>
    <w:rsid w:val="0096683C"/>
    <w:rsid w:val="0096692B"/>
    <w:rsid w:val="00966D0F"/>
    <w:rsid w:val="00967263"/>
    <w:rsid w:val="009704D6"/>
    <w:rsid w:val="00970A35"/>
    <w:rsid w:val="0097187C"/>
    <w:rsid w:val="00972179"/>
    <w:rsid w:val="00974271"/>
    <w:rsid w:val="0098129D"/>
    <w:rsid w:val="009820FE"/>
    <w:rsid w:val="00982D2C"/>
    <w:rsid w:val="00982F4B"/>
    <w:rsid w:val="009833A4"/>
    <w:rsid w:val="00985761"/>
    <w:rsid w:val="0098732F"/>
    <w:rsid w:val="00991961"/>
    <w:rsid w:val="0099526D"/>
    <w:rsid w:val="009955D3"/>
    <w:rsid w:val="00997FDC"/>
    <w:rsid w:val="009A13C9"/>
    <w:rsid w:val="009A32B3"/>
    <w:rsid w:val="009A5F43"/>
    <w:rsid w:val="009A61AD"/>
    <w:rsid w:val="009B0F1C"/>
    <w:rsid w:val="009B4274"/>
    <w:rsid w:val="009B46D5"/>
    <w:rsid w:val="009B4BA9"/>
    <w:rsid w:val="009B6C38"/>
    <w:rsid w:val="009B7942"/>
    <w:rsid w:val="009C247C"/>
    <w:rsid w:val="009C399C"/>
    <w:rsid w:val="009C44DF"/>
    <w:rsid w:val="009D1F4F"/>
    <w:rsid w:val="009D2E24"/>
    <w:rsid w:val="009D2EFE"/>
    <w:rsid w:val="009D3B55"/>
    <w:rsid w:val="009D3EC7"/>
    <w:rsid w:val="009D527A"/>
    <w:rsid w:val="009D5509"/>
    <w:rsid w:val="009D5CB4"/>
    <w:rsid w:val="009E2A7F"/>
    <w:rsid w:val="009E3A3D"/>
    <w:rsid w:val="009E3CF5"/>
    <w:rsid w:val="009E6ABA"/>
    <w:rsid w:val="009E6C73"/>
    <w:rsid w:val="009E7341"/>
    <w:rsid w:val="009F12ED"/>
    <w:rsid w:val="009F1B48"/>
    <w:rsid w:val="009F2DB6"/>
    <w:rsid w:val="009F378E"/>
    <w:rsid w:val="009F4EA1"/>
    <w:rsid w:val="009F50D6"/>
    <w:rsid w:val="00A011DA"/>
    <w:rsid w:val="00A01394"/>
    <w:rsid w:val="00A039ED"/>
    <w:rsid w:val="00A04B74"/>
    <w:rsid w:val="00A05A81"/>
    <w:rsid w:val="00A05B4B"/>
    <w:rsid w:val="00A06D53"/>
    <w:rsid w:val="00A12A8D"/>
    <w:rsid w:val="00A12E62"/>
    <w:rsid w:val="00A16C3A"/>
    <w:rsid w:val="00A202B0"/>
    <w:rsid w:val="00A22F86"/>
    <w:rsid w:val="00A24A38"/>
    <w:rsid w:val="00A25086"/>
    <w:rsid w:val="00A25C57"/>
    <w:rsid w:val="00A25CE1"/>
    <w:rsid w:val="00A274A0"/>
    <w:rsid w:val="00A2756F"/>
    <w:rsid w:val="00A31F18"/>
    <w:rsid w:val="00A33F39"/>
    <w:rsid w:val="00A42AB6"/>
    <w:rsid w:val="00A4309D"/>
    <w:rsid w:val="00A44518"/>
    <w:rsid w:val="00A44DDB"/>
    <w:rsid w:val="00A50B16"/>
    <w:rsid w:val="00A529B5"/>
    <w:rsid w:val="00A5387F"/>
    <w:rsid w:val="00A549A4"/>
    <w:rsid w:val="00A551F7"/>
    <w:rsid w:val="00A563CD"/>
    <w:rsid w:val="00A57016"/>
    <w:rsid w:val="00A62791"/>
    <w:rsid w:val="00A63876"/>
    <w:rsid w:val="00A66DFD"/>
    <w:rsid w:val="00A7782F"/>
    <w:rsid w:val="00A800E3"/>
    <w:rsid w:val="00A8026E"/>
    <w:rsid w:val="00A80D61"/>
    <w:rsid w:val="00A80EE2"/>
    <w:rsid w:val="00A82108"/>
    <w:rsid w:val="00A82539"/>
    <w:rsid w:val="00A84434"/>
    <w:rsid w:val="00A850DA"/>
    <w:rsid w:val="00A8520A"/>
    <w:rsid w:val="00A857C4"/>
    <w:rsid w:val="00A85A61"/>
    <w:rsid w:val="00A85C78"/>
    <w:rsid w:val="00A85F92"/>
    <w:rsid w:val="00A86018"/>
    <w:rsid w:val="00A907F9"/>
    <w:rsid w:val="00A90C73"/>
    <w:rsid w:val="00A91027"/>
    <w:rsid w:val="00A933BA"/>
    <w:rsid w:val="00A93FFC"/>
    <w:rsid w:val="00A94B1F"/>
    <w:rsid w:val="00A95673"/>
    <w:rsid w:val="00AA07FB"/>
    <w:rsid w:val="00AA1D13"/>
    <w:rsid w:val="00AA3E46"/>
    <w:rsid w:val="00AA44FB"/>
    <w:rsid w:val="00AA5DC8"/>
    <w:rsid w:val="00AA62C5"/>
    <w:rsid w:val="00AA6EE2"/>
    <w:rsid w:val="00AA6F5F"/>
    <w:rsid w:val="00AA70C3"/>
    <w:rsid w:val="00AA732E"/>
    <w:rsid w:val="00AA7AAF"/>
    <w:rsid w:val="00AB0776"/>
    <w:rsid w:val="00AB2525"/>
    <w:rsid w:val="00AB3DF4"/>
    <w:rsid w:val="00AB4B4E"/>
    <w:rsid w:val="00AC1475"/>
    <w:rsid w:val="00AC1E5D"/>
    <w:rsid w:val="00AC5C18"/>
    <w:rsid w:val="00AD0696"/>
    <w:rsid w:val="00AD0C83"/>
    <w:rsid w:val="00AD0D0A"/>
    <w:rsid w:val="00AD138B"/>
    <w:rsid w:val="00AD1FA5"/>
    <w:rsid w:val="00AD2AD9"/>
    <w:rsid w:val="00AD5D54"/>
    <w:rsid w:val="00AE0145"/>
    <w:rsid w:val="00AE095A"/>
    <w:rsid w:val="00AE17E0"/>
    <w:rsid w:val="00AE1890"/>
    <w:rsid w:val="00AE2BCE"/>
    <w:rsid w:val="00AE2FE2"/>
    <w:rsid w:val="00AE4D65"/>
    <w:rsid w:val="00AE6081"/>
    <w:rsid w:val="00AE6311"/>
    <w:rsid w:val="00AE6328"/>
    <w:rsid w:val="00AF040A"/>
    <w:rsid w:val="00AF1A54"/>
    <w:rsid w:val="00AF2D47"/>
    <w:rsid w:val="00AF3A8C"/>
    <w:rsid w:val="00AF45E1"/>
    <w:rsid w:val="00AF4A43"/>
    <w:rsid w:val="00AF732F"/>
    <w:rsid w:val="00B008E0"/>
    <w:rsid w:val="00B012F2"/>
    <w:rsid w:val="00B0177A"/>
    <w:rsid w:val="00B017BC"/>
    <w:rsid w:val="00B0389E"/>
    <w:rsid w:val="00B05BA2"/>
    <w:rsid w:val="00B05F44"/>
    <w:rsid w:val="00B06A3C"/>
    <w:rsid w:val="00B10E67"/>
    <w:rsid w:val="00B116E5"/>
    <w:rsid w:val="00B11D50"/>
    <w:rsid w:val="00B12D0A"/>
    <w:rsid w:val="00B13387"/>
    <w:rsid w:val="00B143E5"/>
    <w:rsid w:val="00B15081"/>
    <w:rsid w:val="00B15CEA"/>
    <w:rsid w:val="00B166F6"/>
    <w:rsid w:val="00B168E4"/>
    <w:rsid w:val="00B17109"/>
    <w:rsid w:val="00B17165"/>
    <w:rsid w:val="00B17533"/>
    <w:rsid w:val="00B20899"/>
    <w:rsid w:val="00B20AB6"/>
    <w:rsid w:val="00B22C0C"/>
    <w:rsid w:val="00B267E8"/>
    <w:rsid w:val="00B268D8"/>
    <w:rsid w:val="00B26973"/>
    <w:rsid w:val="00B273A3"/>
    <w:rsid w:val="00B31472"/>
    <w:rsid w:val="00B35708"/>
    <w:rsid w:val="00B37C4F"/>
    <w:rsid w:val="00B4012F"/>
    <w:rsid w:val="00B41EF1"/>
    <w:rsid w:val="00B42A9C"/>
    <w:rsid w:val="00B42DE9"/>
    <w:rsid w:val="00B4578F"/>
    <w:rsid w:val="00B46E12"/>
    <w:rsid w:val="00B4731A"/>
    <w:rsid w:val="00B47367"/>
    <w:rsid w:val="00B50EB1"/>
    <w:rsid w:val="00B51DDB"/>
    <w:rsid w:val="00B51EEE"/>
    <w:rsid w:val="00B53C35"/>
    <w:rsid w:val="00B5414A"/>
    <w:rsid w:val="00B5589F"/>
    <w:rsid w:val="00B559DA"/>
    <w:rsid w:val="00B55C6E"/>
    <w:rsid w:val="00B56B1B"/>
    <w:rsid w:val="00B56BCD"/>
    <w:rsid w:val="00B5760A"/>
    <w:rsid w:val="00B57724"/>
    <w:rsid w:val="00B61171"/>
    <w:rsid w:val="00B613D0"/>
    <w:rsid w:val="00B63575"/>
    <w:rsid w:val="00B66165"/>
    <w:rsid w:val="00B67245"/>
    <w:rsid w:val="00B733BA"/>
    <w:rsid w:val="00B74AD1"/>
    <w:rsid w:val="00B75D5D"/>
    <w:rsid w:val="00B7673C"/>
    <w:rsid w:val="00B80F6C"/>
    <w:rsid w:val="00B8178D"/>
    <w:rsid w:val="00B81CFF"/>
    <w:rsid w:val="00B8298C"/>
    <w:rsid w:val="00B8345D"/>
    <w:rsid w:val="00B84B67"/>
    <w:rsid w:val="00B85380"/>
    <w:rsid w:val="00B90DD0"/>
    <w:rsid w:val="00B90FA1"/>
    <w:rsid w:val="00B917D4"/>
    <w:rsid w:val="00B9277A"/>
    <w:rsid w:val="00B9365E"/>
    <w:rsid w:val="00B93CF5"/>
    <w:rsid w:val="00B94500"/>
    <w:rsid w:val="00B9551C"/>
    <w:rsid w:val="00B9597A"/>
    <w:rsid w:val="00B95A5C"/>
    <w:rsid w:val="00BA04F9"/>
    <w:rsid w:val="00BA0C81"/>
    <w:rsid w:val="00BA1B3E"/>
    <w:rsid w:val="00BA1D05"/>
    <w:rsid w:val="00BA2435"/>
    <w:rsid w:val="00BA323D"/>
    <w:rsid w:val="00BA3A39"/>
    <w:rsid w:val="00BA3B28"/>
    <w:rsid w:val="00BA5ADD"/>
    <w:rsid w:val="00BA60A0"/>
    <w:rsid w:val="00BB00D7"/>
    <w:rsid w:val="00BB1A55"/>
    <w:rsid w:val="00BB247E"/>
    <w:rsid w:val="00BB2F3C"/>
    <w:rsid w:val="00BB47CC"/>
    <w:rsid w:val="00BB692E"/>
    <w:rsid w:val="00BC22C6"/>
    <w:rsid w:val="00BC31CF"/>
    <w:rsid w:val="00BC3ADC"/>
    <w:rsid w:val="00BC3E62"/>
    <w:rsid w:val="00BC4EDB"/>
    <w:rsid w:val="00BC74E1"/>
    <w:rsid w:val="00BC7754"/>
    <w:rsid w:val="00BD0354"/>
    <w:rsid w:val="00BD0E04"/>
    <w:rsid w:val="00BD0F8A"/>
    <w:rsid w:val="00BD1551"/>
    <w:rsid w:val="00BD4706"/>
    <w:rsid w:val="00BD5057"/>
    <w:rsid w:val="00BD584F"/>
    <w:rsid w:val="00BD5C6B"/>
    <w:rsid w:val="00BD76BF"/>
    <w:rsid w:val="00BE2B58"/>
    <w:rsid w:val="00BE3B39"/>
    <w:rsid w:val="00BE7F11"/>
    <w:rsid w:val="00BF10D0"/>
    <w:rsid w:val="00BF4756"/>
    <w:rsid w:val="00BF5177"/>
    <w:rsid w:val="00C00B84"/>
    <w:rsid w:val="00C0112E"/>
    <w:rsid w:val="00C02351"/>
    <w:rsid w:val="00C026E2"/>
    <w:rsid w:val="00C02930"/>
    <w:rsid w:val="00C05BBE"/>
    <w:rsid w:val="00C10443"/>
    <w:rsid w:val="00C121B5"/>
    <w:rsid w:val="00C125F9"/>
    <w:rsid w:val="00C135CB"/>
    <w:rsid w:val="00C15BD8"/>
    <w:rsid w:val="00C15CBB"/>
    <w:rsid w:val="00C20E23"/>
    <w:rsid w:val="00C232B6"/>
    <w:rsid w:val="00C24AD9"/>
    <w:rsid w:val="00C27C7A"/>
    <w:rsid w:val="00C34BB8"/>
    <w:rsid w:val="00C35BA8"/>
    <w:rsid w:val="00C40108"/>
    <w:rsid w:val="00C421D7"/>
    <w:rsid w:val="00C437D9"/>
    <w:rsid w:val="00C43940"/>
    <w:rsid w:val="00C45A59"/>
    <w:rsid w:val="00C471C3"/>
    <w:rsid w:val="00C5064F"/>
    <w:rsid w:val="00C50F4F"/>
    <w:rsid w:val="00C51C4D"/>
    <w:rsid w:val="00C52381"/>
    <w:rsid w:val="00C52715"/>
    <w:rsid w:val="00C528DB"/>
    <w:rsid w:val="00C52FF3"/>
    <w:rsid w:val="00C532EC"/>
    <w:rsid w:val="00C534EA"/>
    <w:rsid w:val="00C54B75"/>
    <w:rsid w:val="00C55160"/>
    <w:rsid w:val="00C552C4"/>
    <w:rsid w:val="00C5626C"/>
    <w:rsid w:val="00C56497"/>
    <w:rsid w:val="00C60019"/>
    <w:rsid w:val="00C62E8D"/>
    <w:rsid w:val="00C6328B"/>
    <w:rsid w:val="00C6359C"/>
    <w:rsid w:val="00C707D8"/>
    <w:rsid w:val="00C71BEE"/>
    <w:rsid w:val="00C71E26"/>
    <w:rsid w:val="00C73558"/>
    <w:rsid w:val="00C73CDE"/>
    <w:rsid w:val="00C7534B"/>
    <w:rsid w:val="00C755A4"/>
    <w:rsid w:val="00C76282"/>
    <w:rsid w:val="00C84C20"/>
    <w:rsid w:val="00C87D65"/>
    <w:rsid w:val="00C900EE"/>
    <w:rsid w:val="00C9115C"/>
    <w:rsid w:val="00C911A7"/>
    <w:rsid w:val="00C93C62"/>
    <w:rsid w:val="00C93E96"/>
    <w:rsid w:val="00C943D0"/>
    <w:rsid w:val="00C95429"/>
    <w:rsid w:val="00CA016D"/>
    <w:rsid w:val="00CA02D4"/>
    <w:rsid w:val="00CA0888"/>
    <w:rsid w:val="00CA1688"/>
    <w:rsid w:val="00CA1DBA"/>
    <w:rsid w:val="00CA2751"/>
    <w:rsid w:val="00CA4431"/>
    <w:rsid w:val="00CA4D54"/>
    <w:rsid w:val="00CA569E"/>
    <w:rsid w:val="00CA5A21"/>
    <w:rsid w:val="00CB02DD"/>
    <w:rsid w:val="00CB2220"/>
    <w:rsid w:val="00CB2BC7"/>
    <w:rsid w:val="00CB2F9D"/>
    <w:rsid w:val="00CB3083"/>
    <w:rsid w:val="00CB6B0C"/>
    <w:rsid w:val="00CC024C"/>
    <w:rsid w:val="00CC2B40"/>
    <w:rsid w:val="00CC333F"/>
    <w:rsid w:val="00CC4603"/>
    <w:rsid w:val="00CC77AF"/>
    <w:rsid w:val="00CD0EF4"/>
    <w:rsid w:val="00CD322A"/>
    <w:rsid w:val="00CD4FCB"/>
    <w:rsid w:val="00CD6377"/>
    <w:rsid w:val="00CE0B83"/>
    <w:rsid w:val="00CE2189"/>
    <w:rsid w:val="00CE2816"/>
    <w:rsid w:val="00CE3E7B"/>
    <w:rsid w:val="00CE4524"/>
    <w:rsid w:val="00CE54E3"/>
    <w:rsid w:val="00CE5818"/>
    <w:rsid w:val="00CE5B37"/>
    <w:rsid w:val="00CE5C0A"/>
    <w:rsid w:val="00CE7389"/>
    <w:rsid w:val="00CF068A"/>
    <w:rsid w:val="00CF0791"/>
    <w:rsid w:val="00CF35C5"/>
    <w:rsid w:val="00CF3C65"/>
    <w:rsid w:val="00CF5CB4"/>
    <w:rsid w:val="00CF6556"/>
    <w:rsid w:val="00D00485"/>
    <w:rsid w:val="00D01081"/>
    <w:rsid w:val="00D14F61"/>
    <w:rsid w:val="00D1645A"/>
    <w:rsid w:val="00D208FE"/>
    <w:rsid w:val="00D20CDB"/>
    <w:rsid w:val="00D214BB"/>
    <w:rsid w:val="00D2301C"/>
    <w:rsid w:val="00D2487F"/>
    <w:rsid w:val="00D26032"/>
    <w:rsid w:val="00D31609"/>
    <w:rsid w:val="00D328D0"/>
    <w:rsid w:val="00D351D5"/>
    <w:rsid w:val="00D36BD1"/>
    <w:rsid w:val="00D379F2"/>
    <w:rsid w:val="00D40E39"/>
    <w:rsid w:val="00D41791"/>
    <w:rsid w:val="00D4575D"/>
    <w:rsid w:val="00D45F9F"/>
    <w:rsid w:val="00D53514"/>
    <w:rsid w:val="00D54D6E"/>
    <w:rsid w:val="00D54F6E"/>
    <w:rsid w:val="00D560B2"/>
    <w:rsid w:val="00D573B4"/>
    <w:rsid w:val="00D6211C"/>
    <w:rsid w:val="00D64FEC"/>
    <w:rsid w:val="00D6505C"/>
    <w:rsid w:val="00D66501"/>
    <w:rsid w:val="00D676F5"/>
    <w:rsid w:val="00D70CFD"/>
    <w:rsid w:val="00D725D0"/>
    <w:rsid w:val="00D72D1F"/>
    <w:rsid w:val="00D738F0"/>
    <w:rsid w:val="00D742CC"/>
    <w:rsid w:val="00D7537E"/>
    <w:rsid w:val="00D755E6"/>
    <w:rsid w:val="00D75EE1"/>
    <w:rsid w:val="00D77E8D"/>
    <w:rsid w:val="00D833FC"/>
    <w:rsid w:val="00D875E0"/>
    <w:rsid w:val="00D9309C"/>
    <w:rsid w:val="00D94F68"/>
    <w:rsid w:val="00D96BE3"/>
    <w:rsid w:val="00D97367"/>
    <w:rsid w:val="00D97A9B"/>
    <w:rsid w:val="00DA0AE5"/>
    <w:rsid w:val="00DA27F7"/>
    <w:rsid w:val="00DA38CC"/>
    <w:rsid w:val="00DA3BE0"/>
    <w:rsid w:val="00DA43E6"/>
    <w:rsid w:val="00DA696B"/>
    <w:rsid w:val="00DA793E"/>
    <w:rsid w:val="00DB083F"/>
    <w:rsid w:val="00DB17E4"/>
    <w:rsid w:val="00DB1D9C"/>
    <w:rsid w:val="00DB2854"/>
    <w:rsid w:val="00DB3F97"/>
    <w:rsid w:val="00DB3FA5"/>
    <w:rsid w:val="00DB58D7"/>
    <w:rsid w:val="00DB662A"/>
    <w:rsid w:val="00DB6C0A"/>
    <w:rsid w:val="00DB7FB3"/>
    <w:rsid w:val="00DC0062"/>
    <w:rsid w:val="00DC03F6"/>
    <w:rsid w:val="00DC0B39"/>
    <w:rsid w:val="00DC13E9"/>
    <w:rsid w:val="00DC21AA"/>
    <w:rsid w:val="00DC4D1E"/>
    <w:rsid w:val="00DC5BE3"/>
    <w:rsid w:val="00DC5C27"/>
    <w:rsid w:val="00DC5D86"/>
    <w:rsid w:val="00DC670E"/>
    <w:rsid w:val="00DC7D90"/>
    <w:rsid w:val="00DD2997"/>
    <w:rsid w:val="00DD2AD4"/>
    <w:rsid w:val="00DD39C6"/>
    <w:rsid w:val="00DD60D7"/>
    <w:rsid w:val="00DD6491"/>
    <w:rsid w:val="00DD754D"/>
    <w:rsid w:val="00DE14F0"/>
    <w:rsid w:val="00DE2EA0"/>
    <w:rsid w:val="00DE338C"/>
    <w:rsid w:val="00DE485E"/>
    <w:rsid w:val="00DE5ED8"/>
    <w:rsid w:val="00DE62F3"/>
    <w:rsid w:val="00DE6636"/>
    <w:rsid w:val="00DE6C4B"/>
    <w:rsid w:val="00DE76DB"/>
    <w:rsid w:val="00DF1B16"/>
    <w:rsid w:val="00DF1E27"/>
    <w:rsid w:val="00DF2846"/>
    <w:rsid w:val="00DF2EBE"/>
    <w:rsid w:val="00DF44B0"/>
    <w:rsid w:val="00DF6F94"/>
    <w:rsid w:val="00DF7C1C"/>
    <w:rsid w:val="00E00BF5"/>
    <w:rsid w:val="00E02479"/>
    <w:rsid w:val="00E02FA0"/>
    <w:rsid w:val="00E0411A"/>
    <w:rsid w:val="00E054C3"/>
    <w:rsid w:val="00E07A4F"/>
    <w:rsid w:val="00E1010A"/>
    <w:rsid w:val="00E10A68"/>
    <w:rsid w:val="00E11E6C"/>
    <w:rsid w:val="00E12492"/>
    <w:rsid w:val="00E15294"/>
    <w:rsid w:val="00E165BD"/>
    <w:rsid w:val="00E21FA3"/>
    <w:rsid w:val="00E22D6F"/>
    <w:rsid w:val="00E22DD5"/>
    <w:rsid w:val="00E24573"/>
    <w:rsid w:val="00E252C0"/>
    <w:rsid w:val="00E31361"/>
    <w:rsid w:val="00E32129"/>
    <w:rsid w:val="00E32422"/>
    <w:rsid w:val="00E33BF6"/>
    <w:rsid w:val="00E348D0"/>
    <w:rsid w:val="00E3491E"/>
    <w:rsid w:val="00E34CF0"/>
    <w:rsid w:val="00E35140"/>
    <w:rsid w:val="00E41858"/>
    <w:rsid w:val="00E424BB"/>
    <w:rsid w:val="00E42AFC"/>
    <w:rsid w:val="00E4435E"/>
    <w:rsid w:val="00E46C95"/>
    <w:rsid w:val="00E475B6"/>
    <w:rsid w:val="00E6106D"/>
    <w:rsid w:val="00E6162E"/>
    <w:rsid w:val="00E626D3"/>
    <w:rsid w:val="00E64716"/>
    <w:rsid w:val="00E650A5"/>
    <w:rsid w:val="00E67A4C"/>
    <w:rsid w:val="00E701CA"/>
    <w:rsid w:val="00E7072F"/>
    <w:rsid w:val="00E70FAE"/>
    <w:rsid w:val="00E7190F"/>
    <w:rsid w:val="00E7215C"/>
    <w:rsid w:val="00E74BB6"/>
    <w:rsid w:val="00E7544D"/>
    <w:rsid w:val="00E755A5"/>
    <w:rsid w:val="00E8002F"/>
    <w:rsid w:val="00E82B19"/>
    <w:rsid w:val="00E83D05"/>
    <w:rsid w:val="00E847A4"/>
    <w:rsid w:val="00E874A2"/>
    <w:rsid w:val="00E874E7"/>
    <w:rsid w:val="00E87707"/>
    <w:rsid w:val="00E9122E"/>
    <w:rsid w:val="00E91A0A"/>
    <w:rsid w:val="00E9206E"/>
    <w:rsid w:val="00E963F2"/>
    <w:rsid w:val="00E9790A"/>
    <w:rsid w:val="00EA1E1D"/>
    <w:rsid w:val="00EA2811"/>
    <w:rsid w:val="00EA401D"/>
    <w:rsid w:val="00EA4A3E"/>
    <w:rsid w:val="00EA4BCE"/>
    <w:rsid w:val="00EA5593"/>
    <w:rsid w:val="00EA7011"/>
    <w:rsid w:val="00EB0761"/>
    <w:rsid w:val="00EB0C83"/>
    <w:rsid w:val="00EB5A46"/>
    <w:rsid w:val="00EB607A"/>
    <w:rsid w:val="00EC13E1"/>
    <w:rsid w:val="00EC16BD"/>
    <w:rsid w:val="00EC2415"/>
    <w:rsid w:val="00EC2515"/>
    <w:rsid w:val="00EC4163"/>
    <w:rsid w:val="00EC535D"/>
    <w:rsid w:val="00EC6BB9"/>
    <w:rsid w:val="00EC74B9"/>
    <w:rsid w:val="00ED0747"/>
    <w:rsid w:val="00ED1CF0"/>
    <w:rsid w:val="00ED275B"/>
    <w:rsid w:val="00ED2E74"/>
    <w:rsid w:val="00ED5341"/>
    <w:rsid w:val="00ED5F2C"/>
    <w:rsid w:val="00ED687D"/>
    <w:rsid w:val="00ED777F"/>
    <w:rsid w:val="00EE1264"/>
    <w:rsid w:val="00EE29BC"/>
    <w:rsid w:val="00EE3627"/>
    <w:rsid w:val="00EE38CE"/>
    <w:rsid w:val="00EE4C22"/>
    <w:rsid w:val="00EE50BF"/>
    <w:rsid w:val="00EF121D"/>
    <w:rsid w:val="00EF2408"/>
    <w:rsid w:val="00EF3571"/>
    <w:rsid w:val="00EF7A15"/>
    <w:rsid w:val="00F01F92"/>
    <w:rsid w:val="00F0430F"/>
    <w:rsid w:val="00F04A58"/>
    <w:rsid w:val="00F04E9D"/>
    <w:rsid w:val="00F1167D"/>
    <w:rsid w:val="00F124ED"/>
    <w:rsid w:val="00F167F0"/>
    <w:rsid w:val="00F1694C"/>
    <w:rsid w:val="00F170EF"/>
    <w:rsid w:val="00F21332"/>
    <w:rsid w:val="00F24BB8"/>
    <w:rsid w:val="00F25291"/>
    <w:rsid w:val="00F2629E"/>
    <w:rsid w:val="00F263D5"/>
    <w:rsid w:val="00F31F98"/>
    <w:rsid w:val="00F351E6"/>
    <w:rsid w:val="00F36A0C"/>
    <w:rsid w:val="00F44D0B"/>
    <w:rsid w:val="00F46DD8"/>
    <w:rsid w:val="00F46F13"/>
    <w:rsid w:val="00F52215"/>
    <w:rsid w:val="00F56D30"/>
    <w:rsid w:val="00F60723"/>
    <w:rsid w:val="00F639C8"/>
    <w:rsid w:val="00F64772"/>
    <w:rsid w:val="00F65D20"/>
    <w:rsid w:val="00F66A38"/>
    <w:rsid w:val="00F6701F"/>
    <w:rsid w:val="00F70D69"/>
    <w:rsid w:val="00F71BEE"/>
    <w:rsid w:val="00F71F55"/>
    <w:rsid w:val="00F732CA"/>
    <w:rsid w:val="00F76A57"/>
    <w:rsid w:val="00F77209"/>
    <w:rsid w:val="00F81989"/>
    <w:rsid w:val="00F83D73"/>
    <w:rsid w:val="00F84846"/>
    <w:rsid w:val="00F877E0"/>
    <w:rsid w:val="00F87825"/>
    <w:rsid w:val="00F93114"/>
    <w:rsid w:val="00F933B6"/>
    <w:rsid w:val="00F944B8"/>
    <w:rsid w:val="00F94943"/>
    <w:rsid w:val="00F94B4D"/>
    <w:rsid w:val="00F969C0"/>
    <w:rsid w:val="00FA231B"/>
    <w:rsid w:val="00FA38AB"/>
    <w:rsid w:val="00FA4662"/>
    <w:rsid w:val="00FA5B4C"/>
    <w:rsid w:val="00FA6EAF"/>
    <w:rsid w:val="00FB0867"/>
    <w:rsid w:val="00FB1A9F"/>
    <w:rsid w:val="00FB315B"/>
    <w:rsid w:val="00FB3E63"/>
    <w:rsid w:val="00FB4413"/>
    <w:rsid w:val="00FB4C44"/>
    <w:rsid w:val="00FC1810"/>
    <w:rsid w:val="00FC33A5"/>
    <w:rsid w:val="00FC33C5"/>
    <w:rsid w:val="00FC57C9"/>
    <w:rsid w:val="00FC59B4"/>
    <w:rsid w:val="00FC6B82"/>
    <w:rsid w:val="00FC7420"/>
    <w:rsid w:val="00FD22EF"/>
    <w:rsid w:val="00FD22FD"/>
    <w:rsid w:val="00FD44D0"/>
    <w:rsid w:val="00FD467F"/>
    <w:rsid w:val="00FD4F4D"/>
    <w:rsid w:val="00FD51C7"/>
    <w:rsid w:val="00FD5D4B"/>
    <w:rsid w:val="00FD68E8"/>
    <w:rsid w:val="00FE0432"/>
    <w:rsid w:val="00FE1171"/>
    <w:rsid w:val="00FE296F"/>
    <w:rsid w:val="00FE4D4A"/>
    <w:rsid w:val="00FE5F1D"/>
    <w:rsid w:val="00FE5FAA"/>
    <w:rsid w:val="00FF1920"/>
    <w:rsid w:val="00FF3DE8"/>
    <w:rsid w:val="00FF587C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."/>
  <w:listSeparator w:val=","/>
  <w14:docId w14:val="6A144FA3"/>
  <w15:chartTrackingRefBased/>
  <w15:docId w15:val="{BA8B31B1-62A8-432F-9E02-0C264D3C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91A"/>
    <w:pPr>
      <w:widowControl w:val="0"/>
      <w:suppressAutoHyphens/>
      <w:autoSpaceDE w:val="0"/>
      <w:jc w:val="both"/>
    </w:pPr>
    <w:rPr>
      <w:rFonts w:ascii="맑은 고딕" w:hAnsi="맑은 고딕"/>
      <w:kern w:val="1"/>
      <w:szCs w:val="22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szCs w:val="28"/>
      <w:lang w:val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0463"/>
    <w:pPr>
      <w:keepNext/>
      <w:outlineLvl w:val="1"/>
    </w:p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eastAsia="굴림" w:hAnsi="Wingdings" w:cs="Wingdings"/>
      <w:kern w:val="1"/>
      <w:sz w:val="24"/>
      <w:lang w:eastAsia="zh-CN"/>
    </w:rPr>
  </w:style>
  <w:style w:type="character" w:customStyle="1" w:styleId="WW8Num2z0">
    <w:name w:val="WW8Num2z0"/>
    <w:rPr>
      <w:rFonts w:ascii="굴림" w:eastAsia="굴림" w:hAnsi="굴림" w:cs="¸¼Àº °íµñ"/>
      <w:b/>
      <w:kern w:val="1"/>
      <w:sz w:val="3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eastAsia="굴림" w:hAnsi="Wingdings" w:cs="Wingdings"/>
      <w:kern w:val="1"/>
      <w:sz w:val="24"/>
      <w:szCs w:val="24"/>
      <w:lang w:eastAsia="zh-CN"/>
    </w:rPr>
  </w:style>
  <w:style w:type="character" w:customStyle="1" w:styleId="WW8Num4z0">
    <w:name w:val="WW8Num4z0"/>
    <w:rPr>
      <w:rFonts w:ascii="굴림" w:eastAsia="굴림" w:hAnsi="굴림" w:cs="¸¼Àº °íµñ"/>
      <w:kern w:val="1"/>
      <w:sz w:val="24"/>
    </w:rPr>
  </w:style>
  <w:style w:type="character" w:customStyle="1" w:styleId="WW8Num4z1">
    <w:name w:val="WW8Num4z1"/>
    <w:rPr>
      <w:rFonts w:ascii="Wingdings" w:eastAsia="굴림" w:hAnsi="Wingdings" w:cs="Wingdings"/>
      <w:kern w:val="1"/>
      <w:sz w:val="24"/>
    </w:rPr>
  </w:style>
  <w:style w:type="character" w:customStyle="1" w:styleId="WW8Num5z0">
    <w:name w:val="WW8Num5z0"/>
    <w:rPr>
      <w:rFonts w:ascii="굴림" w:eastAsia="굴림" w:hAnsi="굴림" w:cs="¸¼Àº °íµñ"/>
    </w:rPr>
  </w:style>
  <w:style w:type="character" w:customStyle="1" w:styleId="WW8Num5z1">
    <w:name w:val="WW8Num5z1"/>
    <w:rPr>
      <w:rFonts w:ascii="Wingdings" w:hAnsi="Wingdings" w:cs="Wingdings"/>
    </w:rPr>
  </w:style>
  <w:style w:type="character" w:styleId="a3">
    <w:name w:val="Default Paragraph Font"/>
  </w:style>
  <w:style w:type="character" w:customStyle="1" w:styleId="Char">
    <w:name w:val="풍선 도움말 텍스트 Char"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머리글 Char"/>
    <w:basedOn w:val="a3"/>
  </w:style>
  <w:style w:type="character" w:customStyle="1" w:styleId="Char1">
    <w:name w:val="바닥글 Char"/>
    <w:basedOn w:val="a3"/>
  </w:style>
  <w:style w:type="character" w:customStyle="1" w:styleId="1Char">
    <w:name w:val="제목 1 Char"/>
    <w:rPr>
      <w:rFonts w:ascii="맑은 고딕" w:eastAsia="맑은 고딕" w:hAnsi="맑은 고딕" w:cs="Times New Roman"/>
      <w:sz w:val="28"/>
      <w:szCs w:val="28"/>
    </w:rPr>
  </w:style>
  <w:style w:type="character" w:customStyle="1" w:styleId="Char2">
    <w:name w:val="간격 없음 Char"/>
    <w:rPr>
      <w:sz w:val="22"/>
      <w:szCs w:val="22"/>
      <w:lang w:val="en-US" w:eastAsia="ko-KR" w:bidi="ar-SA"/>
    </w:rPr>
  </w:style>
  <w:style w:type="character" w:styleId="a4">
    <w:name w:val="Hyperlink"/>
    <w:rPr>
      <w:color w:val="0000FF"/>
      <w:u w:val="single"/>
    </w:rPr>
  </w:style>
  <w:style w:type="character" w:customStyle="1" w:styleId="3Char">
    <w:name w:val="제목 3 Char"/>
    <w:rPr>
      <w:b/>
      <w:bCs/>
      <w:kern w:val="1"/>
      <w:sz w:val="32"/>
      <w:szCs w:val="32"/>
      <w:lang w:eastAsia="ko-KR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나눔고딕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a9">
    <w:name w:val="색인"/>
    <w:basedOn w:val="a"/>
    <w:pPr>
      <w:suppressLineNumbers/>
    </w:pPr>
    <w:rPr>
      <w:rFonts w:cs="FreeSans"/>
    </w:rPr>
  </w:style>
  <w:style w:type="paragraph" w:styleId="aa">
    <w:name w:val="List Paragraph"/>
    <w:basedOn w:val="a"/>
    <w:uiPriority w:val="34"/>
    <w:qFormat/>
    <w:pPr>
      <w:ind w:left="800"/>
    </w:pPr>
  </w:style>
  <w:style w:type="paragraph" w:styleId="ab">
    <w:name w:val="Balloon Text"/>
    <w:basedOn w:val="a"/>
    <w:rPr>
      <w:sz w:val="18"/>
      <w:szCs w:val="18"/>
      <w:lang w:val="x-none"/>
    </w:rPr>
  </w:style>
  <w:style w:type="paragraph" w:styleId="ac">
    <w:name w:val="header"/>
    <w:basedOn w:val="a"/>
    <w:pPr>
      <w:snapToGrid w:val="0"/>
    </w:pPr>
  </w:style>
  <w:style w:type="paragraph" w:styleId="ad">
    <w:name w:val="footer"/>
    <w:basedOn w:val="a"/>
    <w:pPr>
      <w:snapToGrid w:val="0"/>
    </w:pPr>
  </w:style>
  <w:style w:type="paragraph" w:styleId="TOC">
    <w:name w:val="TOC Heading"/>
    <w:basedOn w:val="1"/>
    <w:next w:val="a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b/>
      <w:bCs/>
      <w:color w:val="365F91"/>
    </w:rPr>
  </w:style>
  <w:style w:type="paragraph" w:customStyle="1" w:styleId="51D0AA52B2C04B96BF2859A8A0FBD28C">
    <w:name w:val="51D0AA52B2C04B96BF2859A8A0FBD28C"/>
    <w:pPr>
      <w:suppressAutoHyphens/>
      <w:spacing w:after="200" w:line="276" w:lineRule="auto"/>
    </w:pPr>
    <w:rPr>
      <w:rFonts w:ascii="맑은 고딕" w:hAnsi="맑은 고딕"/>
      <w:sz w:val="22"/>
      <w:szCs w:val="22"/>
    </w:rPr>
  </w:style>
  <w:style w:type="paragraph" w:styleId="10">
    <w:name w:val="toc 1"/>
    <w:basedOn w:val="a"/>
    <w:next w:val="a"/>
  </w:style>
  <w:style w:type="paragraph" w:styleId="ae">
    <w:name w:val="No Spacing"/>
    <w:qFormat/>
    <w:pPr>
      <w:suppressAutoHyphens/>
    </w:pPr>
    <w:rPr>
      <w:rFonts w:ascii="맑은 고딕" w:hAnsi="맑은 고딕"/>
      <w:sz w:val="22"/>
      <w:szCs w:val="22"/>
    </w:rPr>
  </w:style>
  <w:style w:type="paragraph" w:styleId="af">
    <w:name w:val="Normal (Web)"/>
    <w:basedOn w:val="a"/>
    <w:pPr>
      <w:widowControl/>
      <w:autoSpaceDE/>
      <w:jc w:val="left"/>
    </w:pPr>
    <w:rPr>
      <w:rFonts w:ascii="굴림" w:eastAsia="굴림" w:hAnsi="굴림" w:cs="굴림"/>
      <w:sz w:val="24"/>
      <w:szCs w:val="24"/>
      <w:lang w:eastAsia="zh-CN"/>
    </w:rPr>
  </w:style>
  <w:style w:type="paragraph" w:customStyle="1" w:styleId="af0">
    <w:name w:val="프레임 내용"/>
    <w:basedOn w:val="a"/>
  </w:style>
  <w:style w:type="paragraph" w:customStyle="1" w:styleId="af1">
    <w:name w:val="표 내용"/>
    <w:basedOn w:val="a"/>
    <w:pPr>
      <w:suppressLineNumbers/>
    </w:pPr>
  </w:style>
  <w:style w:type="paragraph" w:customStyle="1" w:styleId="af2">
    <w:name w:val="표제목"/>
    <w:basedOn w:val="af1"/>
    <w:pPr>
      <w:jc w:val="center"/>
    </w:pPr>
    <w:rPr>
      <w:b/>
      <w:bCs/>
    </w:rPr>
  </w:style>
  <w:style w:type="character" w:customStyle="1" w:styleId="2Char">
    <w:name w:val="제목 2 Char"/>
    <w:link w:val="2"/>
    <w:uiPriority w:val="9"/>
    <w:semiHidden/>
    <w:rsid w:val="00200463"/>
    <w:rPr>
      <w:rFonts w:ascii="맑은 고딕" w:eastAsia="맑은 고딕" w:hAnsi="맑은 고딕" w:cs="Times New Roman"/>
      <w:kern w:val="1"/>
      <w:szCs w:val="22"/>
    </w:rPr>
  </w:style>
  <w:style w:type="paragraph" w:styleId="af3">
    <w:name w:val="Plain Text"/>
    <w:basedOn w:val="a"/>
    <w:link w:val="Char3"/>
    <w:uiPriority w:val="99"/>
    <w:semiHidden/>
    <w:unhideWhenUsed/>
    <w:rsid w:val="00A04B74"/>
    <w:pPr>
      <w:widowControl/>
      <w:suppressAutoHyphens w:val="0"/>
      <w:autoSpaceDE/>
      <w:jc w:val="left"/>
    </w:pPr>
    <w:rPr>
      <w:rFonts w:ascii="Calibri" w:eastAsia="굴림" w:hAnsi="Calibri" w:cs="Calibri"/>
      <w:kern w:val="0"/>
      <w:sz w:val="22"/>
    </w:rPr>
  </w:style>
  <w:style w:type="character" w:customStyle="1" w:styleId="Char3">
    <w:name w:val="글자만 Char"/>
    <w:link w:val="af3"/>
    <w:uiPriority w:val="99"/>
    <w:semiHidden/>
    <w:rsid w:val="00A04B74"/>
    <w:rPr>
      <w:rFonts w:ascii="Calibri" w:eastAsia="굴림" w:hAnsi="Calibri" w:cs="Calibri"/>
      <w:sz w:val="22"/>
      <w:szCs w:val="22"/>
    </w:rPr>
  </w:style>
  <w:style w:type="character" w:styleId="af4">
    <w:name w:val="Strong"/>
    <w:uiPriority w:val="22"/>
    <w:qFormat/>
    <w:rsid w:val="009E2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E292F-BC0F-4650-94DC-7439F2D4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Damon(박 훈일)</cp:lastModifiedBy>
  <cp:revision>2</cp:revision>
  <cp:lastPrinted>2026-02-10T00:34:00Z</cp:lastPrinted>
  <dcterms:created xsi:type="dcterms:W3CDTF">2026-07-10T01:41:00Z</dcterms:created>
  <dcterms:modified xsi:type="dcterms:W3CDTF">2026-07-10T01:41:00Z</dcterms:modified>
</cp:coreProperties>
</file>